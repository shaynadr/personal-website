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6652" w14:textId="3892BE05" w:rsidR="004E5E21" w:rsidRPr="00F14FC6" w:rsidRDefault="00D3721B">
      <w:pPr>
        <w:pStyle w:val="NoSpacing"/>
        <w:tabs>
          <w:tab w:val="left" w:pos="360"/>
          <w:tab w:val="left" w:pos="630"/>
          <w:tab w:val="right" w:pos="10710"/>
        </w:tabs>
        <w:jc w:val="center"/>
        <w:rPr>
          <w:sz w:val="30"/>
          <w:szCs w:val="30"/>
        </w:rPr>
      </w:pPr>
      <w:bookmarkStart w:id="0" w:name="_Hlk190867582"/>
      <w:r w:rsidRPr="00F14FC6">
        <w:rPr>
          <w:rFonts w:ascii="Cambria" w:hAnsi="Cambria"/>
          <w:b/>
          <w:sz w:val="30"/>
          <w:szCs w:val="30"/>
        </w:rPr>
        <w:t>Shayna Diamond-Reivich</w:t>
      </w:r>
    </w:p>
    <w:p w14:paraId="33334A48" w14:textId="633AF4A9" w:rsidR="004E5E21" w:rsidRDefault="00D3721B">
      <w:pPr>
        <w:pStyle w:val="NoSpacing"/>
        <w:tabs>
          <w:tab w:val="left" w:pos="360"/>
          <w:tab w:val="left" w:pos="630"/>
          <w:tab w:val="right" w:pos="10710"/>
        </w:tabs>
        <w:jc w:val="center"/>
      </w:pPr>
      <w:r>
        <w:rPr>
          <w:rFonts w:ascii="Cambria" w:hAnsi="Cambria"/>
          <w:sz w:val="20"/>
          <w:szCs w:val="20"/>
        </w:rPr>
        <w:t>sdiamondreivich@tulane.edu | +1.484-432-4325 | linkedin.com/in/</w:t>
      </w:r>
      <w:r w:rsidR="00005CA6">
        <w:rPr>
          <w:rFonts w:ascii="Cambria" w:hAnsi="Cambria"/>
          <w:sz w:val="20"/>
          <w:szCs w:val="20"/>
        </w:rPr>
        <w:t>s</w:t>
      </w:r>
      <w:r>
        <w:rPr>
          <w:rFonts w:ascii="Cambria" w:hAnsi="Cambria"/>
          <w:sz w:val="20"/>
          <w:szCs w:val="20"/>
        </w:rPr>
        <w:t>hayna-diamond-reivich | Philadelphia, PA</w:t>
      </w:r>
    </w:p>
    <w:p w14:paraId="51B5749C" w14:textId="4CBC5E15" w:rsidR="004E5E21" w:rsidRDefault="007B4639">
      <w:pPr>
        <w:pStyle w:val="NoSpacing"/>
        <w:tabs>
          <w:tab w:val="left" w:pos="360"/>
          <w:tab w:val="left" w:pos="630"/>
          <w:tab w:val="right" w:pos="10710"/>
        </w:tabs>
      </w:pPr>
      <w:bookmarkStart w:id="1" w:name="_Hlk195867081"/>
      <w:r>
        <w:rPr>
          <w:rFonts w:ascii="Cambria" w:hAnsi="Cambria"/>
          <w:noProof/>
          <w:sz w:val="20"/>
          <w:szCs w:val="20"/>
        </w:rPr>
        <w:pict w14:anchorId="350B64B7">
          <v:rect id="_x0000_i1025" alt="" style="width:468pt;height:.05pt;mso-width-percent:0;mso-height-percent:0;mso-width-percent:0;mso-height-percent:0" o:hralign="center" o:hrstd="t" o:hr="t" fillcolor="#a0a0a0" stroked="f"/>
        </w:pict>
      </w:r>
      <w:bookmarkEnd w:id="1"/>
    </w:p>
    <w:bookmarkEnd w:id="0"/>
    <w:p w14:paraId="39477750" w14:textId="77777777" w:rsidR="004E5E21" w:rsidRPr="00F14FC6" w:rsidRDefault="007A4EE3">
      <w:pPr>
        <w:pStyle w:val="NoSpacing"/>
        <w:tabs>
          <w:tab w:val="left" w:pos="360"/>
          <w:tab w:val="left" w:pos="630"/>
          <w:tab w:val="right" w:pos="10710"/>
        </w:tabs>
        <w:spacing w:after="60"/>
        <w:rPr>
          <w:rFonts w:ascii="Cambria" w:hAnsi="Cambria"/>
          <w:b/>
          <w:sz w:val="20"/>
          <w:szCs w:val="20"/>
        </w:rPr>
      </w:pPr>
      <w:r w:rsidRPr="00F14FC6">
        <w:rPr>
          <w:rFonts w:ascii="Cambria" w:hAnsi="Cambria"/>
          <w:b/>
          <w:sz w:val="20"/>
          <w:szCs w:val="20"/>
        </w:rPr>
        <w:t>EDUCATION</w:t>
      </w:r>
    </w:p>
    <w:p w14:paraId="05B90E75" w14:textId="1B3180D6" w:rsidR="004E5E21" w:rsidRPr="00F14FC6" w:rsidRDefault="007A4EE3" w:rsidP="002C779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sz w:val="18"/>
          <w:szCs w:val="18"/>
        </w:rPr>
        <w:t>TULANE UNIVERSITY |</w:t>
      </w:r>
      <w:r w:rsidR="00D3721B" w:rsidRPr="00F14FC6">
        <w:rPr>
          <w:rFonts w:ascii="Cambria" w:eastAsia="Cambria" w:hAnsi="Cambria" w:cs="Cambria"/>
          <w:caps/>
          <w:sz w:val="18"/>
          <w:szCs w:val="18"/>
        </w:rPr>
        <w:t xml:space="preserve"> School of Public Health and Tropical Medicine</w:t>
      </w:r>
      <w:r w:rsidRPr="00F14FC6">
        <w:rPr>
          <w:rFonts w:ascii="Cambria" w:hAnsi="Cambria"/>
          <w:sz w:val="18"/>
          <w:szCs w:val="18"/>
        </w:rPr>
        <w:tab/>
        <w:t xml:space="preserve">  New Orleans, LA</w:t>
      </w:r>
    </w:p>
    <w:p w14:paraId="276C628A" w14:textId="65273DEC" w:rsidR="004E5E21" w:rsidRPr="00F14FC6" w:rsidRDefault="007A4EE3" w:rsidP="002C7795">
      <w:pPr>
        <w:pStyle w:val="NoSpacing"/>
        <w:tabs>
          <w:tab w:val="left" w:pos="360"/>
          <w:tab w:val="left" w:pos="630"/>
          <w:tab w:val="right" w:pos="10710"/>
        </w:tabs>
        <w:rPr>
          <w:sz w:val="18"/>
          <w:szCs w:val="18"/>
        </w:rPr>
      </w:pPr>
      <w:r w:rsidRPr="00F14FC6">
        <w:rPr>
          <w:rFonts w:ascii="Cambria" w:hAnsi="Cambria"/>
          <w:b/>
          <w:sz w:val="18"/>
          <w:szCs w:val="18"/>
        </w:rPr>
        <w:t xml:space="preserve">Bachelor of Science in </w:t>
      </w:r>
      <w:r w:rsidR="00D3721B" w:rsidRPr="00F14FC6">
        <w:rPr>
          <w:rFonts w:ascii="Cambria" w:hAnsi="Cambria"/>
          <w:b/>
          <w:sz w:val="18"/>
          <w:szCs w:val="18"/>
        </w:rPr>
        <w:t>Public Health</w:t>
      </w:r>
      <w:r w:rsidRPr="00F14FC6">
        <w:rPr>
          <w:rFonts w:ascii="Cambria" w:hAnsi="Cambria"/>
          <w:sz w:val="18"/>
          <w:szCs w:val="18"/>
        </w:rPr>
        <w:tab/>
      </w:r>
      <w:r w:rsidR="00D3721B" w:rsidRPr="00F14FC6">
        <w:rPr>
          <w:rFonts w:ascii="Cambria" w:hAnsi="Cambria"/>
          <w:sz w:val="18"/>
          <w:szCs w:val="18"/>
        </w:rPr>
        <w:t>May 2026</w:t>
      </w:r>
    </w:p>
    <w:p w14:paraId="2858289B" w14:textId="77777777" w:rsidR="00D3721B" w:rsidRPr="00F14FC6" w:rsidRDefault="007A4EE3" w:rsidP="002C779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sz w:val="18"/>
          <w:szCs w:val="18"/>
        </w:rPr>
        <w:t xml:space="preserve">Major: </w:t>
      </w:r>
      <w:r w:rsidR="00D3721B" w:rsidRPr="00F14FC6">
        <w:rPr>
          <w:rFonts w:ascii="Cambria" w:hAnsi="Cambria"/>
          <w:sz w:val="18"/>
          <w:szCs w:val="18"/>
        </w:rPr>
        <w:t>Public Health. Minor: Philosophy</w:t>
      </w:r>
      <w:r w:rsidRPr="00F14FC6">
        <w:rPr>
          <w:rFonts w:ascii="Cambria" w:hAnsi="Cambria"/>
          <w:sz w:val="18"/>
          <w:szCs w:val="18"/>
        </w:rPr>
        <w:t xml:space="preserve">    </w:t>
      </w:r>
    </w:p>
    <w:p w14:paraId="00CE757C" w14:textId="77777777" w:rsidR="003E4E77" w:rsidRDefault="007A4EE3" w:rsidP="002C779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sz w:val="18"/>
          <w:szCs w:val="18"/>
        </w:rPr>
        <w:t xml:space="preserve">Overall GPA: </w:t>
      </w:r>
      <w:r w:rsidR="00D3721B" w:rsidRPr="00F14FC6">
        <w:rPr>
          <w:rFonts w:ascii="Cambria" w:hAnsi="Cambria"/>
          <w:sz w:val="18"/>
          <w:szCs w:val="18"/>
        </w:rPr>
        <w:t>3</w:t>
      </w:r>
      <w:r w:rsidRPr="00F14FC6">
        <w:rPr>
          <w:rFonts w:ascii="Cambria" w:hAnsi="Cambria"/>
          <w:sz w:val="18"/>
          <w:szCs w:val="18"/>
        </w:rPr>
        <w:t>.</w:t>
      </w:r>
      <w:r w:rsidR="00D3721B" w:rsidRPr="00F14FC6">
        <w:rPr>
          <w:rFonts w:ascii="Cambria" w:hAnsi="Cambria"/>
          <w:sz w:val="18"/>
          <w:szCs w:val="18"/>
        </w:rPr>
        <w:t>88/4.0; Public Health GPA: 3.88/4.0</w:t>
      </w:r>
      <w:r w:rsidRPr="00F14FC6">
        <w:rPr>
          <w:rFonts w:ascii="Cambria" w:hAnsi="Cambria"/>
          <w:sz w:val="18"/>
          <w:szCs w:val="18"/>
        </w:rPr>
        <w:t xml:space="preserve"> </w:t>
      </w:r>
    </w:p>
    <w:p w14:paraId="040D1F47" w14:textId="2B8DF6FD" w:rsidR="004E5E21" w:rsidRPr="003E4E77" w:rsidRDefault="003E4E77" w:rsidP="002C779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3E4E77">
        <w:rPr>
          <w:rFonts w:ascii="Cambria" w:hAnsi="Cambria"/>
          <w:b/>
          <w:bCs/>
          <w:sz w:val="18"/>
          <w:szCs w:val="18"/>
        </w:rPr>
        <w:t>Honor:</w:t>
      </w:r>
      <w:r w:rsidRPr="003E4E77">
        <w:rPr>
          <w:rFonts w:ascii="Cambria" w:hAnsi="Cambria"/>
          <w:sz w:val="18"/>
          <w:szCs w:val="18"/>
        </w:rPr>
        <w:t xml:space="preserve"> Delta Omega Honorary Society in Public Health</w:t>
      </w:r>
      <w:r w:rsidR="007A4EE3" w:rsidRPr="00F14FC6">
        <w:rPr>
          <w:rFonts w:ascii="Cambria" w:hAnsi="Cambria"/>
          <w:sz w:val="18"/>
          <w:szCs w:val="18"/>
        </w:rPr>
        <w:t xml:space="preserve"> </w:t>
      </w:r>
    </w:p>
    <w:p w14:paraId="62792629" w14:textId="77777777" w:rsidR="004E5E21" w:rsidRPr="00F14FC6" w:rsidRDefault="004E5E21" w:rsidP="002C779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</w:p>
    <w:p w14:paraId="7921939A" w14:textId="2A52038C" w:rsidR="00A17585" w:rsidRPr="00F14FC6" w:rsidRDefault="002246D3" w:rsidP="00A1758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sz w:val="18"/>
          <w:szCs w:val="18"/>
        </w:rPr>
        <w:t xml:space="preserve">Study Abroad </w:t>
      </w:r>
      <w:r w:rsidR="00A17585" w:rsidRPr="00F14FC6">
        <w:rPr>
          <w:rFonts w:ascii="Cambria" w:hAnsi="Cambria"/>
          <w:sz w:val="18"/>
          <w:szCs w:val="18"/>
        </w:rPr>
        <w:t>Council on International Educational Exchange</w:t>
      </w:r>
      <w:r w:rsidRPr="00F14FC6">
        <w:rPr>
          <w:rFonts w:ascii="Cambria" w:hAnsi="Cambria"/>
          <w:sz w:val="18"/>
          <w:szCs w:val="18"/>
        </w:rPr>
        <w:tab/>
      </w:r>
      <w:r w:rsidR="00A17585" w:rsidRPr="00F14FC6">
        <w:rPr>
          <w:rFonts w:ascii="Cambria" w:hAnsi="Cambria"/>
          <w:sz w:val="18"/>
          <w:szCs w:val="18"/>
        </w:rPr>
        <w:t xml:space="preserve">Barcelona, Spain </w:t>
      </w:r>
    </w:p>
    <w:p w14:paraId="090B42F2" w14:textId="3FEBBC2F" w:rsidR="002C7795" w:rsidRPr="00F14FC6" w:rsidRDefault="00A17585" w:rsidP="00A1758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i/>
          <w:sz w:val="18"/>
          <w:szCs w:val="18"/>
        </w:rPr>
        <w:t xml:space="preserve">Communication and Global Competence, Creative writing, Social Media, Food and Culture </w:t>
      </w:r>
      <w:r w:rsidR="002C7795" w:rsidRPr="00F14FC6">
        <w:rPr>
          <w:rFonts w:ascii="Cambria" w:hAnsi="Cambria"/>
          <w:sz w:val="18"/>
          <w:szCs w:val="18"/>
        </w:rPr>
        <w:tab/>
      </w:r>
      <w:r w:rsidRPr="00F14FC6">
        <w:rPr>
          <w:rFonts w:ascii="Cambria" w:hAnsi="Cambria"/>
          <w:sz w:val="18"/>
          <w:szCs w:val="18"/>
        </w:rPr>
        <w:t>Aug</w:t>
      </w:r>
      <w:r w:rsidR="001071DB" w:rsidRPr="00F14FC6">
        <w:rPr>
          <w:rFonts w:ascii="Cambria" w:hAnsi="Cambria"/>
          <w:sz w:val="18"/>
          <w:szCs w:val="18"/>
        </w:rPr>
        <w:t xml:space="preserve"> 2025</w:t>
      </w:r>
      <w:r w:rsidR="002C7795" w:rsidRPr="00F14FC6">
        <w:rPr>
          <w:rFonts w:ascii="Cambria" w:hAnsi="Cambria"/>
          <w:sz w:val="18"/>
          <w:szCs w:val="18"/>
        </w:rPr>
        <w:t xml:space="preserve"> – </w:t>
      </w:r>
      <w:r w:rsidRPr="00F14FC6">
        <w:rPr>
          <w:rFonts w:ascii="Cambria" w:hAnsi="Cambria"/>
          <w:sz w:val="18"/>
          <w:szCs w:val="18"/>
        </w:rPr>
        <w:t>De</w:t>
      </w:r>
      <w:r w:rsidR="002246D3" w:rsidRPr="00F14FC6">
        <w:rPr>
          <w:rFonts w:ascii="Cambria" w:hAnsi="Cambria"/>
          <w:sz w:val="18"/>
          <w:szCs w:val="18"/>
        </w:rPr>
        <w:t>c</w:t>
      </w:r>
      <w:r w:rsidRPr="00F14FC6">
        <w:rPr>
          <w:rFonts w:ascii="Cambria" w:hAnsi="Cambria"/>
          <w:sz w:val="18"/>
          <w:szCs w:val="18"/>
        </w:rPr>
        <w:t xml:space="preserve"> 2025</w:t>
      </w:r>
    </w:p>
    <w:p w14:paraId="2361E43F" w14:textId="77777777" w:rsidR="002C7795" w:rsidRPr="002C7795" w:rsidRDefault="002C7795" w:rsidP="002C7795">
      <w:pPr>
        <w:pStyle w:val="NoSpacing"/>
        <w:tabs>
          <w:tab w:val="left" w:pos="360"/>
          <w:tab w:val="left" w:pos="540"/>
          <w:tab w:val="right" w:pos="10710"/>
        </w:tabs>
        <w:suppressAutoHyphens w:val="0"/>
        <w:autoSpaceDN/>
        <w:ind w:left="720"/>
        <w:rPr>
          <w:rFonts w:ascii="Cambria" w:hAnsi="Cambria"/>
          <w:sz w:val="20"/>
          <w:szCs w:val="20"/>
        </w:rPr>
      </w:pPr>
    </w:p>
    <w:p w14:paraId="0BCB7C9A" w14:textId="2AA7AEA6" w:rsidR="004E5E21" w:rsidRDefault="007A4EE3">
      <w:pPr>
        <w:pStyle w:val="NoSpacing"/>
        <w:tabs>
          <w:tab w:val="left" w:pos="360"/>
          <w:tab w:val="left" w:pos="630"/>
          <w:tab w:val="right" w:pos="10710"/>
        </w:tabs>
        <w:spacing w:after="60"/>
        <w:rPr>
          <w:rFonts w:ascii="Cambria" w:hAnsi="Cambria"/>
          <w:b/>
          <w:sz w:val="20"/>
          <w:szCs w:val="20"/>
        </w:rPr>
      </w:pPr>
      <w:r w:rsidRPr="00F14FC6">
        <w:rPr>
          <w:rFonts w:ascii="Cambria" w:hAnsi="Cambria"/>
          <w:b/>
          <w:sz w:val="20"/>
          <w:szCs w:val="20"/>
        </w:rPr>
        <w:t xml:space="preserve">EXPERIENCE  </w:t>
      </w:r>
    </w:p>
    <w:p w14:paraId="68A0F99A" w14:textId="77777777" w:rsidR="001B759F" w:rsidRPr="00F14FC6" w:rsidRDefault="001B759F" w:rsidP="001B759F">
      <w:pPr>
        <w:pStyle w:val="NoSpacing"/>
        <w:tabs>
          <w:tab w:val="left" w:pos="360"/>
          <w:tab w:val="left" w:pos="630"/>
          <w:tab w:val="right" w:pos="10710"/>
        </w:tabs>
        <w:rPr>
          <w:sz w:val="18"/>
          <w:szCs w:val="18"/>
        </w:rPr>
      </w:pPr>
      <w:r>
        <w:rPr>
          <w:rFonts w:ascii="Cambria" w:hAnsi="Cambria"/>
          <w:b/>
          <w:bCs/>
          <w:sz w:val="18"/>
          <w:szCs w:val="18"/>
        </w:rPr>
        <w:t>Tulane University</w:t>
      </w:r>
      <w:r w:rsidRPr="00F14FC6">
        <w:rPr>
          <w:rFonts w:ascii="Cambria" w:hAnsi="Cambria"/>
          <w:sz w:val="18"/>
          <w:szCs w:val="18"/>
        </w:rPr>
        <w:t>—</w:t>
      </w:r>
      <w:r>
        <w:rPr>
          <w:rFonts w:ascii="Cambria" w:hAnsi="Cambria"/>
          <w:sz w:val="18"/>
          <w:szCs w:val="18"/>
        </w:rPr>
        <w:t>New Orleans</w:t>
      </w:r>
      <w:r w:rsidRPr="00F14FC6">
        <w:rPr>
          <w:rFonts w:ascii="Cambria" w:hAnsi="Cambria"/>
          <w:sz w:val="18"/>
          <w:szCs w:val="18"/>
        </w:rPr>
        <w:t xml:space="preserve">, </w:t>
      </w:r>
      <w:r>
        <w:rPr>
          <w:rFonts w:ascii="Cambria" w:hAnsi="Cambria"/>
          <w:sz w:val="18"/>
          <w:szCs w:val="18"/>
        </w:rPr>
        <w:t>Louisiana</w:t>
      </w:r>
    </w:p>
    <w:p w14:paraId="02947AC4" w14:textId="0CCACAC3" w:rsidR="001B759F" w:rsidRDefault="001B759F" w:rsidP="001B759F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bCs/>
          <w:i/>
          <w:sz w:val="18"/>
          <w:szCs w:val="18"/>
        </w:rPr>
        <w:t>Research Assistant</w:t>
      </w:r>
      <w:r w:rsidRPr="00F14FC6">
        <w:rPr>
          <w:rFonts w:ascii="Cambria" w:hAnsi="Cambria"/>
          <w:b/>
          <w:i/>
          <w:sz w:val="18"/>
          <w:szCs w:val="18"/>
        </w:rPr>
        <w:tab/>
      </w:r>
      <w:r>
        <w:rPr>
          <w:rFonts w:ascii="Cambria" w:hAnsi="Cambria"/>
          <w:sz w:val="18"/>
          <w:szCs w:val="18"/>
        </w:rPr>
        <w:t>Sep</w:t>
      </w:r>
      <w:r w:rsidR="00F24E20">
        <w:rPr>
          <w:rFonts w:ascii="Cambria" w:hAnsi="Cambria"/>
          <w:sz w:val="18"/>
          <w:szCs w:val="18"/>
        </w:rPr>
        <w:t>t</w:t>
      </w:r>
      <w:r>
        <w:rPr>
          <w:rFonts w:ascii="Cambria" w:hAnsi="Cambria"/>
          <w:sz w:val="18"/>
          <w:szCs w:val="18"/>
        </w:rPr>
        <w:t xml:space="preserve"> </w:t>
      </w:r>
      <w:r w:rsidRPr="00F14FC6">
        <w:rPr>
          <w:rFonts w:ascii="Cambria" w:hAnsi="Cambria"/>
          <w:sz w:val="18"/>
          <w:szCs w:val="18"/>
        </w:rPr>
        <w:t>202</w:t>
      </w:r>
      <w:r>
        <w:rPr>
          <w:rFonts w:ascii="Cambria" w:hAnsi="Cambria"/>
          <w:sz w:val="18"/>
          <w:szCs w:val="18"/>
        </w:rPr>
        <w:t>5</w:t>
      </w:r>
      <w:r w:rsidRPr="00F14FC6">
        <w:rPr>
          <w:rFonts w:ascii="Cambria" w:hAnsi="Cambria"/>
          <w:sz w:val="18"/>
          <w:szCs w:val="18"/>
        </w:rPr>
        <w:t xml:space="preserve">– </w:t>
      </w:r>
      <w:r>
        <w:rPr>
          <w:rFonts w:ascii="Cambria" w:hAnsi="Cambria"/>
          <w:sz w:val="18"/>
          <w:szCs w:val="18"/>
        </w:rPr>
        <w:t>Present</w:t>
      </w:r>
    </w:p>
    <w:p w14:paraId="1536614F" w14:textId="4660DF7B" w:rsidR="001B759F" w:rsidRPr="00CE2450" w:rsidRDefault="001B759F" w:rsidP="001B759F">
      <w:pPr>
        <w:pStyle w:val="NoSpacing"/>
        <w:numPr>
          <w:ilvl w:val="0"/>
          <w:numId w:val="13"/>
        </w:numPr>
        <w:tabs>
          <w:tab w:val="left" w:pos="360"/>
          <w:tab w:val="left" w:pos="630"/>
          <w:tab w:val="right" w:pos="10710"/>
        </w:tabs>
        <w:rPr>
          <w:sz w:val="18"/>
          <w:szCs w:val="18"/>
        </w:rPr>
      </w:pPr>
      <w:r w:rsidRPr="00CE2450">
        <w:rPr>
          <w:rFonts w:ascii="Cambria" w:hAnsi="Cambria"/>
          <w:sz w:val="18"/>
          <w:szCs w:val="18"/>
        </w:rPr>
        <w:t>Facilitate confidential surveys and interviews with senior healthcare leaders (C-suite) to assess leadership initiatives and</w:t>
      </w:r>
      <w:r>
        <w:rPr>
          <w:rFonts w:ascii="Cambria" w:hAnsi="Cambria"/>
          <w:sz w:val="18"/>
          <w:szCs w:val="18"/>
        </w:rPr>
        <w:t xml:space="preserve"> </w:t>
      </w:r>
      <w:r w:rsidRPr="00CE2450">
        <w:rPr>
          <w:rFonts w:ascii="Cambria" w:hAnsi="Cambria"/>
          <w:sz w:val="18"/>
          <w:szCs w:val="18"/>
        </w:rPr>
        <w:t>organizational performance</w:t>
      </w:r>
    </w:p>
    <w:p w14:paraId="623FDEB4" w14:textId="62377568" w:rsidR="001B759F" w:rsidRDefault="00707E3E" w:rsidP="001B759F">
      <w:pPr>
        <w:pStyle w:val="NoSpacing"/>
        <w:numPr>
          <w:ilvl w:val="0"/>
          <w:numId w:val="13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707E3E">
        <w:rPr>
          <w:rFonts w:ascii="Cambria" w:hAnsi="Cambria"/>
          <w:sz w:val="18"/>
          <w:szCs w:val="18"/>
        </w:rPr>
        <w:t>Collect and synthesize qualitative data; contribute to literature reviews and draft reports summarizing findings</w:t>
      </w:r>
    </w:p>
    <w:p w14:paraId="28B23165" w14:textId="2BF4C8C2" w:rsidR="00707E3E" w:rsidRPr="00707E3E" w:rsidRDefault="00707E3E" w:rsidP="001B759F">
      <w:pPr>
        <w:pStyle w:val="NoSpacing"/>
        <w:numPr>
          <w:ilvl w:val="0"/>
          <w:numId w:val="13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707E3E">
        <w:rPr>
          <w:rFonts w:ascii="Cambria" w:hAnsi="Cambria"/>
          <w:sz w:val="18"/>
          <w:szCs w:val="18"/>
        </w:rPr>
        <w:t>Collaborate with faculty researcher to develop tailored recommendations for Cook County Health, to be presented to the CEO and executive team</w:t>
      </w:r>
    </w:p>
    <w:p w14:paraId="51D6E735" w14:textId="77777777" w:rsidR="00F24E20" w:rsidRPr="00F24E20" w:rsidRDefault="00F24E20" w:rsidP="00A45432">
      <w:pPr>
        <w:pStyle w:val="NoSpacing"/>
        <w:tabs>
          <w:tab w:val="left" w:pos="360"/>
          <w:tab w:val="left" w:pos="630"/>
          <w:tab w:val="right" w:pos="10710"/>
        </w:tabs>
        <w:rPr>
          <w:sz w:val="18"/>
          <w:szCs w:val="18"/>
        </w:rPr>
      </w:pPr>
    </w:p>
    <w:p w14:paraId="0007C708" w14:textId="60BEECDF" w:rsidR="00A714D9" w:rsidRPr="00F14FC6" w:rsidRDefault="00A714D9" w:rsidP="00A714D9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b/>
          <w:bCs/>
          <w:sz w:val="18"/>
          <w:szCs w:val="18"/>
        </w:rPr>
      </w:pPr>
      <w:r w:rsidRPr="00F14FC6">
        <w:rPr>
          <w:rFonts w:ascii="Cambria" w:hAnsi="Cambria"/>
          <w:b/>
          <w:bCs/>
          <w:sz w:val="18"/>
          <w:szCs w:val="18"/>
        </w:rPr>
        <w:t>Watershed Health</w:t>
      </w:r>
      <w:r w:rsidR="002246D3" w:rsidRPr="00F14FC6">
        <w:rPr>
          <w:rFonts w:ascii="Cambria" w:hAnsi="Cambria"/>
          <w:b/>
          <w:bCs/>
          <w:sz w:val="18"/>
          <w:szCs w:val="18"/>
        </w:rPr>
        <w:t xml:space="preserve"> </w:t>
      </w:r>
      <w:r w:rsidR="002246D3" w:rsidRPr="00F14FC6">
        <w:rPr>
          <w:rFonts w:ascii="Cambria" w:hAnsi="Cambria"/>
          <w:sz w:val="18"/>
          <w:szCs w:val="18"/>
        </w:rPr>
        <w:t>—</w:t>
      </w:r>
      <w:r w:rsidRPr="00F14FC6">
        <w:rPr>
          <w:rFonts w:ascii="Cambria" w:hAnsi="Cambria"/>
          <w:sz w:val="18"/>
          <w:szCs w:val="18"/>
        </w:rPr>
        <w:t>New Orleans, Louisiana</w:t>
      </w:r>
    </w:p>
    <w:p w14:paraId="456B2C96" w14:textId="0D235447" w:rsidR="00A714D9" w:rsidRPr="00F14FC6" w:rsidRDefault="00A714D9" w:rsidP="00A714D9">
      <w:pPr>
        <w:pStyle w:val="NoSpacing"/>
        <w:tabs>
          <w:tab w:val="left" w:pos="360"/>
          <w:tab w:val="left" w:pos="630"/>
          <w:tab w:val="right" w:pos="10710"/>
        </w:tabs>
        <w:rPr>
          <w:sz w:val="18"/>
          <w:szCs w:val="18"/>
        </w:rPr>
      </w:pPr>
      <w:r w:rsidRPr="00F14FC6">
        <w:rPr>
          <w:rFonts w:ascii="Cambria" w:hAnsi="Cambria"/>
          <w:bCs/>
          <w:i/>
          <w:sz w:val="18"/>
          <w:szCs w:val="18"/>
        </w:rPr>
        <w:t>Health Navigator Intern</w:t>
      </w:r>
      <w:r w:rsidRPr="00F14FC6">
        <w:rPr>
          <w:rFonts w:ascii="Cambria" w:hAnsi="Cambria"/>
          <w:b/>
          <w:i/>
          <w:sz w:val="18"/>
          <w:szCs w:val="18"/>
        </w:rPr>
        <w:tab/>
      </w:r>
      <w:r w:rsidRPr="00F14FC6">
        <w:rPr>
          <w:rFonts w:ascii="Cambria" w:hAnsi="Cambria"/>
          <w:sz w:val="18"/>
          <w:szCs w:val="18"/>
        </w:rPr>
        <w:t>Aug</w:t>
      </w:r>
      <w:r w:rsidR="002246D3" w:rsidRPr="00F14FC6">
        <w:rPr>
          <w:rFonts w:ascii="Cambria" w:hAnsi="Cambria"/>
          <w:sz w:val="18"/>
          <w:szCs w:val="18"/>
        </w:rPr>
        <w:t xml:space="preserve"> </w:t>
      </w:r>
      <w:r w:rsidRPr="00F14FC6">
        <w:rPr>
          <w:rFonts w:ascii="Cambria" w:hAnsi="Cambria"/>
          <w:sz w:val="18"/>
          <w:szCs w:val="18"/>
        </w:rPr>
        <w:t>2025– Present</w:t>
      </w:r>
    </w:p>
    <w:p w14:paraId="0AD351D5" w14:textId="77777777" w:rsidR="00707E3E" w:rsidRPr="00707E3E" w:rsidRDefault="00A73829" w:rsidP="00707E3E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18"/>
          <w:szCs w:val="18"/>
        </w:rPr>
        <w:t>Review patient medical records and conduct follow-up calls with recently discharged patients</w:t>
      </w:r>
      <w:r w:rsidR="006F76F9">
        <w:rPr>
          <w:rFonts w:ascii="Cambria" w:hAnsi="Cambria"/>
          <w:sz w:val="18"/>
          <w:szCs w:val="18"/>
        </w:rPr>
        <w:t xml:space="preserve"> to assess recovery, medication</w:t>
      </w:r>
      <w:r w:rsidR="002B5E54">
        <w:rPr>
          <w:rFonts w:ascii="Cambria" w:hAnsi="Cambria"/>
          <w:sz w:val="18"/>
          <w:szCs w:val="18"/>
        </w:rPr>
        <w:t xml:space="preserve"> </w:t>
      </w:r>
      <w:r w:rsidR="006F76F9">
        <w:rPr>
          <w:rFonts w:ascii="Cambria" w:hAnsi="Cambria"/>
          <w:sz w:val="18"/>
          <w:szCs w:val="18"/>
        </w:rPr>
        <w:t>adherence, and gaps in care; develop tailored solutions to</w:t>
      </w:r>
      <w:r w:rsidR="00647158">
        <w:rPr>
          <w:rFonts w:ascii="Cambria" w:hAnsi="Cambria"/>
          <w:sz w:val="18"/>
          <w:szCs w:val="18"/>
        </w:rPr>
        <w:t xml:space="preserve"> improve outcomes</w:t>
      </w:r>
    </w:p>
    <w:p w14:paraId="5B014695" w14:textId="4BA62C4A" w:rsidR="00707E3E" w:rsidRPr="00707E3E" w:rsidRDefault="00707E3E" w:rsidP="00707E3E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20"/>
          <w:szCs w:val="20"/>
        </w:rPr>
      </w:pPr>
      <w:r w:rsidRPr="00707E3E">
        <w:rPr>
          <w:rFonts w:ascii="Cambria" w:hAnsi="Cambria"/>
          <w:sz w:val="18"/>
          <w:szCs w:val="18"/>
        </w:rPr>
        <w:t>Administer and analyze Social Determinants of Health and Health Capability surveys; organize and interpret data to identify disparities and guide care coordination</w:t>
      </w:r>
    </w:p>
    <w:p w14:paraId="65A59A51" w14:textId="76B88C5A" w:rsidR="00707E3E" w:rsidRPr="00707E3E" w:rsidRDefault="008B0691" w:rsidP="00707E3E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18"/>
          <w:szCs w:val="18"/>
        </w:rPr>
        <w:t>Collaborate</w:t>
      </w:r>
      <w:r w:rsidR="00707E3E" w:rsidRPr="00707E3E">
        <w:rPr>
          <w:rFonts w:ascii="Cambria" w:hAnsi="Cambria"/>
          <w:sz w:val="18"/>
          <w:szCs w:val="18"/>
        </w:rPr>
        <w:t xml:space="preserve"> with providers and home health services to address gaps in patient outcomes, strengthening understanding of healthcare delivery systems and quality measures</w:t>
      </w:r>
    </w:p>
    <w:p w14:paraId="510CEB78" w14:textId="77777777" w:rsidR="00707E3E" w:rsidRDefault="00707E3E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b/>
          <w:bCs/>
          <w:sz w:val="18"/>
          <w:szCs w:val="18"/>
        </w:rPr>
      </w:pPr>
    </w:p>
    <w:p w14:paraId="1877E94E" w14:textId="5AFDAE19" w:rsidR="004E5E21" w:rsidRPr="00F14FC6" w:rsidRDefault="00A17585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b/>
          <w:bCs/>
          <w:sz w:val="18"/>
          <w:szCs w:val="18"/>
        </w:rPr>
        <w:t>Willis Towers Watson</w:t>
      </w:r>
      <w:r w:rsidR="002246D3" w:rsidRPr="00F14FC6">
        <w:rPr>
          <w:rFonts w:ascii="Cambria" w:hAnsi="Cambria"/>
          <w:sz w:val="18"/>
          <w:szCs w:val="18"/>
        </w:rPr>
        <w:t>—</w:t>
      </w:r>
      <w:r w:rsidRPr="00F14FC6">
        <w:rPr>
          <w:rFonts w:ascii="Cambria" w:hAnsi="Cambria"/>
          <w:sz w:val="18"/>
          <w:szCs w:val="18"/>
        </w:rPr>
        <w:t>Philadelphia/New York City</w:t>
      </w:r>
    </w:p>
    <w:p w14:paraId="62DC854A" w14:textId="04F59522" w:rsidR="00A17585" w:rsidRPr="00F14FC6" w:rsidRDefault="00A17585" w:rsidP="00A43DCC">
      <w:pPr>
        <w:pStyle w:val="NoSpacing"/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bCs/>
          <w:i/>
          <w:sz w:val="18"/>
          <w:szCs w:val="18"/>
        </w:rPr>
        <w:t>Health and Benefits Analyst</w:t>
      </w:r>
      <w:r w:rsidR="0059571A" w:rsidRPr="00F14FC6">
        <w:rPr>
          <w:rFonts w:ascii="Cambria" w:hAnsi="Cambria"/>
          <w:bCs/>
          <w:i/>
          <w:sz w:val="18"/>
          <w:szCs w:val="18"/>
        </w:rPr>
        <w:t xml:space="preserve"> Intern</w:t>
      </w:r>
      <w:r w:rsidRPr="00F14FC6">
        <w:rPr>
          <w:rFonts w:ascii="Cambria" w:hAnsi="Cambria"/>
          <w:b/>
          <w:i/>
          <w:sz w:val="18"/>
          <w:szCs w:val="18"/>
        </w:rPr>
        <w:tab/>
      </w:r>
      <w:r w:rsidR="002246D3" w:rsidRPr="00F14FC6">
        <w:rPr>
          <w:rFonts w:ascii="Cambria" w:hAnsi="Cambria"/>
          <w:b/>
          <w:i/>
          <w:sz w:val="18"/>
          <w:szCs w:val="18"/>
        </w:rPr>
        <w:t xml:space="preserve"> </w:t>
      </w:r>
      <w:r w:rsidRPr="00F14FC6">
        <w:rPr>
          <w:rFonts w:ascii="Cambria" w:hAnsi="Cambria"/>
          <w:sz w:val="18"/>
          <w:szCs w:val="18"/>
        </w:rPr>
        <w:t>June</w:t>
      </w:r>
      <w:r w:rsidR="00345FAE">
        <w:rPr>
          <w:rFonts w:ascii="Cambria" w:hAnsi="Cambria"/>
          <w:sz w:val="18"/>
          <w:szCs w:val="18"/>
        </w:rPr>
        <w:t>-</w:t>
      </w:r>
      <w:r w:rsidRPr="00F14FC6">
        <w:rPr>
          <w:rFonts w:ascii="Cambria" w:hAnsi="Cambria"/>
          <w:sz w:val="18"/>
          <w:szCs w:val="18"/>
        </w:rPr>
        <w:t>Aug</w:t>
      </w:r>
      <w:r w:rsidR="002246D3" w:rsidRPr="00F14FC6">
        <w:rPr>
          <w:rFonts w:ascii="Cambria" w:hAnsi="Cambria"/>
          <w:sz w:val="18"/>
          <w:szCs w:val="18"/>
        </w:rPr>
        <w:t xml:space="preserve"> </w:t>
      </w:r>
      <w:r w:rsidRPr="00F14FC6">
        <w:rPr>
          <w:rFonts w:ascii="Cambria" w:hAnsi="Cambria"/>
          <w:sz w:val="18"/>
          <w:szCs w:val="18"/>
        </w:rPr>
        <w:t>2024; June</w:t>
      </w:r>
      <w:r w:rsidR="00345FAE">
        <w:rPr>
          <w:rFonts w:ascii="Cambria" w:hAnsi="Cambria"/>
          <w:sz w:val="18"/>
          <w:szCs w:val="18"/>
        </w:rPr>
        <w:t>-</w:t>
      </w:r>
      <w:r w:rsidRPr="00F14FC6">
        <w:rPr>
          <w:rFonts w:ascii="Cambria" w:hAnsi="Cambria"/>
          <w:sz w:val="18"/>
          <w:szCs w:val="18"/>
        </w:rPr>
        <w:t>Aug</w:t>
      </w:r>
      <w:r w:rsidR="002246D3" w:rsidRPr="00F14FC6">
        <w:rPr>
          <w:rFonts w:ascii="Cambria" w:hAnsi="Cambria"/>
          <w:sz w:val="18"/>
          <w:szCs w:val="18"/>
        </w:rPr>
        <w:t xml:space="preserve"> </w:t>
      </w:r>
      <w:r w:rsidR="009C1207" w:rsidRPr="00F14FC6">
        <w:rPr>
          <w:rFonts w:ascii="Cambria" w:hAnsi="Cambria"/>
          <w:sz w:val="18"/>
          <w:szCs w:val="18"/>
        </w:rPr>
        <w:t>2025</w:t>
      </w:r>
      <w:r w:rsidRPr="00F14FC6">
        <w:rPr>
          <w:rFonts w:ascii="Cambria" w:hAnsi="Cambria"/>
          <w:sz w:val="18"/>
          <w:szCs w:val="18"/>
        </w:rPr>
        <w:t xml:space="preserve"> </w:t>
      </w:r>
    </w:p>
    <w:p w14:paraId="108B1605" w14:textId="2D551B86" w:rsidR="00EF4718" w:rsidRPr="00EF4718" w:rsidRDefault="00F14FC6" w:rsidP="00EF4718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EF4718">
        <w:rPr>
          <w:rFonts w:ascii="Cambria" w:hAnsi="Cambria"/>
          <w:sz w:val="18"/>
          <w:szCs w:val="18"/>
        </w:rPr>
        <w:t>Built financial models (e.g., IBNR, PCORI fees, quarterly reports)</w:t>
      </w:r>
      <w:r w:rsidR="008B1571" w:rsidRPr="00EF4718">
        <w:rPr>
          <w:rFonts w:ascii="Cambria" w:hAnsi="Cambria"/>
          <w:sz w:val="18"/>
          <w:szCs w:val="18"/>
        </w:rPr>
        <w:t xml:space="preserve"> in Excel</w:t>
      </w:r>
      <w:r w:rsidR="00E75EDB">
        <w:rPr>
          <w:rFonts w:ascii="Cambria" w:hAnsi="Cambria"/>
          <w:sz w:val="18"/>
          <w:szCs w:val="18"/>
        </w:rPr>
        <w:t xml:space="preserve"> </w:t>
      </w:r>
      <w:r w:rsidR="003218B0">
        <w:rPr>
          <w:rFonts w:ascii="Cambria" w:hAnsi="Cambria"/>
          <w:sz w:val="18"/>
          <w:szCs w:val="18"/>
        </w:rPr>
        <w:t>as client-ready deliverables to</w:t>
      </w:r>
      <w:r w:rsidR="008B1571" w:rsidRPr="00EF4718">
        <w:rPr>
          <w:rFonts w:ascii="Cambria" w:hAnsi="Cambria"/>
          <w:sz w:val="18"/>
          <w:szCs w:val="18"/>
        </w:rPr>
        <w:t xml:space="preserve"> support Fortune 500 and mid-market employers </w:t>
      </w:r>
      <w:r w:rsidR="0064624B" w:rsidRPr="00EF4718">
        <w:rPr>
          <w:rFonts w:ascii="Cambria" w:hAnsi="Cambria"/>
          <w:sz w:val="18"/>
          <w:szCs w:val="18"/>
        </w:rPr>
        <w:t>in evaluating</w:t>
      </w:r>
      <w:r w:rsidR="008B1571" w:rsidRPr="00EF4718">
        <w:rPr>
          <w:rFonts w:ascii="Cambria" w:hAnsi="Cambria"/>
          <w:sz w:val="18"/>
          <w:szCs w:val="18"/>
        </w:rPr>
        <w:t xml:space="preserve"> benefits </w:t>
      </w:r>
      <w:r w:rsidR="00B27DEF" w:rsidRPr="00EF4718">
        <w:rPr>
          <w:rFonts w:ascii="Cambria" w:hAnsi="Cambria"/>
          <w:sz w:val="18"/>
          <w:szCs w:val="18"/>
        </w:rPr>
        <w:t>costs</w:t>
      </w:r>
    </w:p>
    <w:p w14:paraId="6CF7719C" w14:textId="66869CDD" w:rsidR="00EF4718" w:rsidRPr="00EF4718" w:rsidRDefault="00EF4718" w:rsidP="00EF4718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EF4718">
        <w:rPr>
          <w:rFonts w:ascii="Cambria" w:hAnsi="Cambria"/>
          <w:sz w:val="18"/>
          <w:szCs w:val="18"/>
        </w:rPr>
        <w:t>Conducted healthcare market research and vendor analyses of AI-driven claims assessment solutions, evaluating cost-effectiveness and utilization metrics to inform client decision-making</w:t>
      </w:r>
    </w:p>
    <w:p w14:paraId="2ED69365" w14:textId="553CADB7" w:rsidR="00EF4718" w:rsidRPr="00EF4718" w:rsidRDefault="00EF4718" w:rsidP="00EF4718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EF4718">
        <w:rPr>
          <w:rFonts w:ascii="Cambria" w:hAnsi="Cambria"/>
          <w:sz w:val="18"/>
          <w:szCs w:val="18"/>
        </w:rPr>
        <w:t>Developed client-ready strategy presentations synthesizing data analysis and market insights, presented in 5+ meetings with executives</w:t>
      </w:r>
    </w:p>
    <w:p w14:paraId="7C5CCD35" w14:textId="77777777" w:rsidR="00EF4718" w:rsidRPr="00EF4718" w:rsidRDefault="00EF4718" w:rsidP="00EF4718">
      <w:pPr>
        <w:pStyle w:val="NoSpacing"/>
        <w:tabs>
          <w:tab w:val="left" w:pos="360"/>
          <w:tab w:val="left" w:pos="630"/>
          <w:tab w:val="right" w:pos="10710"/>
        </w:tabs>
        <w:ind w:left="720"/>
        <w:rPr>
          <w:rFonts w:ascii="Cambria" w:hAnsi="Cambria"/>
          <w:sz w:val="18"/>
          <w:szCs w:val="18"/>
        </w:rPr>
      </w:pPr>
    </w:p>
    <w:p w14:paraId="27EBB599" w14:textId="2AA5F72B" w:rsidR="004E5E21" w:rsidRPr="00F14FC6" w:rsidRDefault="007A4EE3">
      <w:pPr>
        <w:pStyle w:val="NoSpacing"/>
        <w:tabs>
          <w:tab w:val="left" w:pos="360"/>
          <w:tab w:val="left" w:pos="630"/>
          <w:tab w:val="right" w:pos="10710"/>
        </w:tabs>
        <w:spacing w:after="60"/>
        <w:rPr>
          <w:sz w:val="20"/>
          <w:szCs w:val="20"/>
        </w:rPr>
      </w:pPr>
      <w:r w:rsidRPr="00F14FC6">
        <w:rPr>
          <w:rFonts w:ascii="Cambria" w:hAnsi="Cambria"/>
          <w:b/>
          <w:sz w:val="20"/>
          <w:szCs w:val="20"/>
        </w:rPr>
        <w:t>LEADERSHIP</w:t>
      </w:r>
      <w:r w:rsidR="00EE1819" w:rsidRPr="00F14FC6">
        <w:rPr>
          <w:rFonts w:ascii="Cambria" w:hAnsi="Cambria"/>
          <w:b/>
          <w:sz w:val="20"/>
          <w:szCs w:val="20"/>
        </w:rPr>
        <w:t xml:space="preserve"> &amp; SERVICE</w:t>
      </w:r>
    </w:p>
    <w:p w14:paraId="18A26F8C" w14:textId="6D99C399" w:rsidR="004E5E21" w:rsidRPr="00F14FC6" w:rsidRDefault="00EE1819">
      <w:pPr>
        <w:pStyle w:val="NoSpacing"/>
        <w:tabs>
          <w:tab w:val="left" w:pos="360"/>
          <w:tab w:val="left" w:pos="720"/>
          <w:tab w:val="right" w:pos="10800"/>
        </w:tabs>
        <w:rPr>
          <w:sz w:val="18"/>
          <w:szCs w:val="18"/>
        </w:rPr>
      </w:pPr>
      <w:r w:rsidRPr="00F14FC6">
        <w:rPr>
          <w:rFonts w:ascii="Cambria" w:hAnsi="Cambria"/>
          <w:b/>
          <w:sz w:val="18"/>
          <w:szCs w:val="18"/>
        </w:rPr>
        <w:t>S</w:t>
      </w:r>
      <w:r w:rsidR="005765AD">
        <w:rPr>
          <w:rFonts w:ascii="Cambria" w:hAnsi="Cambria"/>
          <w:b/>
          <w:sz w:val="18"/>
          <w:szCs w:val="18"/>
        </w:rPr>
        <w:t>trong City</w:t>
      </w:r>
      <w:r w:rsidR="002246D3" w:rsidRPr="00F14FC6">
        <w:rPr>
          <w:rFonts w:ascii="Cambria" w:hAnsi="Cambria"/>
          <w:sz w:val="18"/>
          <w:szCs w:val="18"/>
        </w:rPr>
        <w:t>—</w:t>
      </w:r>
      <w:r w:rsidRPr="00F14FC6">
        <w:rPr>
          <w:rFonts w:ascii="Cambria" w:hAnsi="Cambria"/>
          <w:sz w:val="18"/>
          <w:szCs w:val="18"/>
        </w:rPr>
        <w:t xml:space="preserve">New Orleans, </w:t>
      </w:r>
      <w:r w:rsidR="00F80CC6" w:rsidRPr="00F14FC6">
        <w:rPr>
          <w:rFonts w:ascii="Cambria" w:hAnsi="Cambria"/>
          <w:sz w:val="18"/>
          <w:szCs w:val="18"/>
        </w:rPr>
        <w:t>Louisiana</w:t>
      </w:r>
    </w:p>
    <w:p w14:paraId="4B84EDE0" w14:textId="77777777" w:rsidR="00473EDC" w:rsidRDefault="00EE1819" w:rsidP="00473EDC">
      <w:pPr>
        <w:pStyle w:val="NoSpacing"/>
        <w:tabs>
          <w:tab w:val="left" w:pos="360"/>
          <w:tab w:val="left" w:pos="720"/>
          <w:tab w:val="right" w:pos="10800"/>
        </w:tabs>
        <w:rPr>
          <w:rFonts w:ascii="Cambria" w:hAnsi="Cambria"/>
          <w:sz w:val="18"/>
          <w:szCs w:val="18"/>
        </w:rPr>
      </w:pPr>
      <w:r w:rsidRPr="00F14FC6">
        <w:rPr>
          <w:rFonts w:ascii="Cambria" w:hAnsi="Cambria"/>
          <w:bCs/>
          <w:i/>
          <w:iCs/>
          <w:sz w:val="18"/>
          <w:szCs w:val="18"/>
        </w:rPr>
        <w:t>Program Coordinator and Director of Engagement</w:t>
      </w:r>
      <w:r w:rsidRPr="00F14FC6">
        <w:rPr>
          <w:rFonts w:ascii="Cambria" w:hAnsi="Cambria"/>
          <w:bCs/>
          <w:sz w:val="18"/>
          <w:szCs w:val="18"/>
        </w:rPr>
        <w:tab/>
      </w:r>
      <w:r w:rsidR="00DC73C2" w:rsidRPr="00F14FC6">
        <w:rPr>
          <w:rFonts w:ascii="Cambria" w:hAnsi="Cambria"/>
          <w:sz w:val="18"/>
          <w:szCs w:val="18"/>
        </w:rPr>
        <w:t>July 2023</w:t>
      </w:r>
      <w:r w:rsidRPr="00F14FC6">
        <w:rPr>
          <w:rFonts w:ascii="Cambria" w:hAnsi="Cambria"/>
          <w:sz w:val="18"/>
          <w:szCs w:val="18"/>
        </w:rPr>
        <w:t xml:space="preserve">– </w:t>
      </w:r>
      <w:r w:rsidR="00DC73C2" w:rsidRPr="00F14FC6">
        <w:rPr>
          <w:rFonts w:ascii="Cambria" w:hAnsi="Cambria"/>
          <w:sz w:val="18"/>
          <w:szCs w:val="18"/>
        </w:rPr>
        <w:t>Present</w:t>
      </w:r>
    </w:p>
    <w:p w14:paraId="3DD4BD74" w14:textId="164D31C2" w:rsidR="00473EDC" w:rsidRPr="007702BF" w:rsidRDefault="00143F13" w:rsidP="007702BF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Promoted </w:t>
      </w:r>
      <w:r w:rsidR="00422F58" w:rsidRPr="00F14FC6">
        <w:rPr>
          <w:rFonts w:ascii="Cambria" w:hAnsi="Cambria"/>
          <w:sz w:val="18"/>
          <w:szCs w:val="18"/>
        </w:rPr>
        <w:t>from coordinating</w:t>
      </w:r>
      <w:r w:rsidR="00255E47" w:rsidRPr="00F14FC6">
        <w:rPr>
          <w:rFonts w:ascii="Cambria" w:hAnsi="Cambria"/>
          <w:sz w:val="18"/>
          <w:szCs w:val="18"/>
        </w:rPr>
        <w:t xml:space="preserve"> </w:t>
      </w:r>
      <w:r w:rsidR="00422F58" w:rsidRPr="00F14FC6">
        <w:rPr>
          <w:rFonts w:ascii="Cambria" w:hAnsi="Cambria"/>
          <w:sz w:val="18"/>
          <w:szCs w:val="18"/>
        </w:rPr>
        <w:t>enrichment programs</w:t>
      </w:r>
      <w:r w:rsidR="006A6EC9" w:rsidRPr="00F14FC6">
        <w:rPr>
          <w:rFonts w:ascii="Cambria" w:hAnsi="Cambria"/>
          <w:sz w:val="18"/>
          <w:szCs w:val="18"/>
        </w:rPr>
        <w:t xml:space="preserve"> </w:t>
      </w:r>
      <w:r w:rsidR="00422F58" w:rsidRPr="00F14FC6">
        <w:rPr>
          <w:rFonts w:ascii="Cambria" w:hAnsi="Cambria"/>
          <w:sz w:val="18"/>
          <w:szCs w:val="18"/>
        </w:rPr>
        <w:t xml:space="preserve">to leading volunteer </w:t>
      </w:r>
      <w:r w:rsidR="00422F58" w:rsidRPr="00F67C0A">
        <w:rPr>
          <w:rFonts w:ascii="Cambria" w:hAnsi="Cambria"/>
          <w:sz w:val="18"/>
          <w:szCs w:val="18"/>
        </w:rPr>
        <w:t xml:space="preserve">recruitment, retention, </w:t>
      </w:r>
      <w:r w:rsidR="00B1374E">
        <w:rPr>
          <w:rFonts w:ascii="Cambria" w:hAnsi="Cambria"/>
          <w:sz w:val="18"/>
          <w:szCs w:val="18"/>
        </w:rPr>
        <w:t xml:space="preserve">and </w:t>
      </w:r>
      <w:r w:rsidR="00422F58" w:rsidRPr="00F67C0A">
        <w:rPr>
          <w:rFonts w:ascii="Cambria" w:hAnsi="Cambria"/>
          <w:sz w:val="18"/>
          <w:szCs w:val="18"/>
        </w:rPr>
        <w:t>organizational growth</w:t>
      </w:r>
      <w:r w:rsidR="00B1374E">
        <w:rPr>
          <w:rFonts w:ascii="Cambria" w:hAnsi="Cambria"/>
          <w:sz w:val="18"/>
          <w:szCs w:val="18"/>
        </w:rPr>
        <w:t xml:space="preserve"> </w:t>
      </w:r>
      <w:r w:rsidR="00255E47" w:rsidRPr="00F67C0A">
        <w:rPr>
          <w:rFonts w:ascii="Cambria" w:hAnsi="Cambria"/>
          <w:sz w:val="18"/>
          <w:szCs w:val="18"/>
        </w:rPr>
        <w:t>strategy</w:t>
      </w:r>
    </w:p>
    <w:p w14:paraId="06D03154" w14:textId="1FFC3E0F" w:rsidR="00473EDC" w:rsidRPr="007702BF" w:rsidRDefault="00830EA6" w:rsidP="007702BF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473EDC">
        <w:rPr>
          <w:rFonts w:ascii="Cambria" w:hAnsi="Cambria"/>
          <w:sz w:val="18"/>
          <w:szCs w:val="18"/>
        </w:rPr>
        <w:t xml:space="preserve">Launched freshman </w:t>
      </w:r>
      <w:r w:rsidR="005F5CB4" w:rsidRPr="00473EDC">
        <w:rPr>
          <w:rFonts w:ascii="Cambria" w:hAnsi="Cambria"/>
          <w:sz w:val="18"/>
          <w:szCs w:val="18"/>
        </w:rPr>
        <w:t>leadership committees, implemented community engagement strategies t</w:t>
      </w:r>
      <w:r w:rsidR="00333780" w:rsidRPr="00473EDC">
        <w:rPr>
          <w:rFonts w:ascii="Cambria" w:hAnsi="Cambria"/>
          <w:sz w:val="18"/>
          <w:szCs w:val="18"/>
        </w:rPr>
        <w:t>hat</w:t>
      </w:r>
      <w:r w:rsidR="005F5CB4" w:rsidRPr="00473EDC">
        <w:rPr>
          <w:rFonts w:ascii="Cambria" w:hAnsi="Cambria"/>
          <w:sz w:val="18"/>
          <w:szCs w:val="18"/>
        </w:rPr>
        <w:t xml:space="preserve"> increase</w:t>
      </w:r>
      <w:r w:rsidR="00333780" w:rsidRPr="00473EDC">
        <w:rPr>
          <w:rFonts w:ascii="Cambria" w:hAnsi="Cambria"/>
          <w:sz w:val="18"/>
          <w:szCs w:val="18"/>
        </w:rPr>
        <w:t>d</w:t>
      </w:r>
      <w:r w:rsidR="005F5CB4" w:rsidRPr="00473EDC">
        <w:rPr>
          <w:rFonts w:ascii="Cambria" w:hAnsi="Cambria"/>
          <w:sz w:val="18"/>
          <w:szCs w:val="18"/>
        </w:rPr>
        <w:t xml:space="preserve"> volunteer </w:t>
      </w:r>
      <w:r w:rsidR="00A1732D" w:rsidRPr="00473EDC">
        <w:rPr>
          <w:rFonts w:ascii="Cambria" w:hAnsi="Cambria"/>
          <w:sz w:val="18"/>
          <w:szCs w:val="18"/>
        </w:rPr>
        <w:t>enrollment</w:t>
      </w:r>
      <w:r w:rsidR="005F5CB4" w:rsidRPr="00473EDC">
        <w:rPr>
          <w:rFonts w:ascii="Cambria" w:hAnsi="Cambria"/>
          <w:sz w:val="18"/>
          <w:szCs w:val="18"/>
        </w:rPr>
        <w:t xml:space="preserve"> by 40%, </w:t>
      </w:r>
      <w:r w:rsidR="00566896" w:rsidRPr="00473EDC">
        <w:rPr>
          <w:rFonts w:ascii="Cambria" w:hAnsi="Cambria"/>
          <w:sz w:val="18"/>
          <w:szCs w:val="18"/>
        </w:rPr>
        <w:t xml:space="preserve">facilitated monthly meetings for </w:t>
      </w:r>
      <w:r w:rsidR="00A933FD">
        <w:rPr>
          <w:rFonts w:ascii="Cambria" w:hAnsi="Cambria"/>
          <w:sz w:val="18"/>
          <w:szCs w:val="18"/>
        </w:rPr>
        <w:t>9</w:t>
      </w:r>
      <w:r w:rsidR="00566896" w:rsidRPr="00473EDC">
        <w:rPr>
          <w:rFonts w:ascii="Cambria" w:hAnsi="Cambria"/>
          <w:sz w:val="18"/>
          <w:szCs w:val="18"/>
        </w:rPr>
        <w:t>0+ p</w:t>
      </w:r>
      <w:r w:rsidR="00E166B6" w:rsidRPr="00473EDC">
        <w:rPr>
          <w:rFonts w:ascii="Cambria" w:hAnsi="Cambria"/>
          <w:sz w:val="18"/>
          <w:szCs w:val="18"/>
        </w:rPr>
        <w:t>articipants</w:t>
      </w:r>
      <w:r w:rsidR="007C2BB7" w:rsidRPr="00473EDC">
        <w:rPr>
          <w:rFonts w:ascii="Cambria" w:hAnsi="Cambria"/>
          <w:sz w:val="18"/>
          <w:szCs w:val="18"/>
        </w:rPr>
        <w:t xml:space="preserve">, and advised members on </w:t>
      </w:r>
      <w:r w:rsidR="00F80CC6" w:rsidRPr="00473EDC">
        <w:rPr>
          <w:rFonts w:ascii="Cambria" w:hAnsi="Cambria"/>
          <w:sz w:val="18"/>
          <w:szCs w:val="18"/>
        </w:rPr>
        <w:t xml:space="preserve">DEI trainings and social </w:t>
      </w:r>
      <w:r w:rsidR="005A601B" w:rsidRPr="00473EDC">
        <w:rPr>
          <w:rFonts w:ascii="Cambria" w:hAnsi="Cambria"/>
          <w:sz w:val="18"/>
          <w:szCs w:val="18"/>
        </w:rPr>
        <w:t>media marketing</w:t>
      </w:r>
    </w:p>
    <w:p w14:paraId="5B7FFA9E" w14:textId="39622FCA" w:rsidR="00F80CC6" w:rsidRPr="007702BF" w:rsidRDefault="00F80CC6" w:rsidP="007702BF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473EDC">
        <w:rPr>
          <w:rFonts w:ascii="Cambria" w:hAnsi="Cambria"/>
          <w:sz w:val="18"/>
          <w:szCs w:val="18"/>
        </w:rPr>
        <w:t>Designed a</w:t>
      </w:r>
      <w:r w:rsidR="00F56EBE" w:rsidRPr="00473EDC">
        <w:rPr>
          <w:rFonts w:ascii="Cambria" w:hAnsi="Cambria"/>
          <w:sz w:val="18"/>
          <w:szCs w:val="18"/>
        </w:rPr>
        <w:t>nd launched a</w:t>
      </w:r>
      <w:r w:rsidRPr="00473EDC">
        <w:rPr>
          <w:rFonts w:ascii="Cambria" w:hAnsi="Cambria"/>
          <w:sz w:val="18"/>
          <w:szCs w:val="18"/>
        </w:rPr>
        <w:t xml:space="preserve"> volunteer website to </w:t>
      </w:r>
      <w:r w:rsidR="00F56EBE" w:rsidRPr="00473EDC">
        <w:rPr>
          <w:rFonts w:ascii="Cambria" w:hAnsi="Cambria"/>
          <w:sz w:val="18"/>
          <w:szCs w:val="18"/>
        </w:rPr>
        <w:t>improve</w:t>
      </w:r>
      <w:r w:rsidRPr="00473EDC">
        <w:rPr>
          <w:rFonts w:ascii="Cambria" w:hAnsi="Cambria"/>
          <w:sz w:val="18"/>
          <w:szCs w:val="18"/>
        </w:rPr>
        <w:t xml:space="preserve"> efficiency, organization, and engagement</w:t>
      </w:r>
    </w:p>
    <w:p w14:paraId="4E9A19F0" w14:textId="77777777" w:rsidR="00473EDC" w:rsidRDefault="00473EDC">
      <w:pPr>
        <w:pStyle w:val="NoSpacing"/>
        <w:tabs>
          <w:tab w:val="left" w:pos="360"/>
          <w:tab w:val="left" w:pos="720"/>
          <w:tab w:val="right" w:pos="10800"/>
        </w:tabs>
        <w:rPr>
          <w:rFonts w:ascii="Cambria" w:hAnsi="Cambria"/>
          <w:b/>
          <w:sz w:val="20"/>
          <w:szCs w:val="20"/>
        </w:rPr>
      </w:pPr>
    </w:p>
    <w:p w14:paraId="05FA4265" w14:textId="64B1ADEE" w:rsidR="004E5E21" w:rsidRPr="007C27C4" w:rsidRDefault="003F4B34">
      <w:pPr>
        <w:pStyle w:val="NoSpacing"/>
        <w:tabs>
          <w:tab w:val="left" w:pos="360"/>
          <w:tab w:val="left" w:pos="720"/>
          <w:tab w:val="right" w:pos="10800"/>
        </w:tabs>
        <w:rPr>
          <w:sz w:val="18"/>
          <w:szCs w:val="18"/>
        </w:rPr>
      </w:pPr>
      <w:r w:rsidRPr="007C27C4">
        <w:rPr>
          <w:rFonts w:ascii="Cambria" w:hAnsi="Cambria"/>
          <w:b/>
          <w:sz w:val="18"/>
          <w:szCs w:val="18"/>
        </w:rPr>
        <w:t>O</w:t>
      </w:r>
      <w:r w:rsidR="005765AD" w:rsidRPr="007C27C4">
        <w:rPr>
          <w:rFonts w:ascii="Cambria" w:hAnsi="Cambria"/>
          <w:b/>
          <w:sz w:val="18"/>
          <w:szCs w:val="18"/>
        </w:rPr>
        <w:t>utreach Tulane</w:t>
      </w:r>
      <w:r w:rsidR="002246D3" w:rsidRPr="007C27C4">
        <w:rPr>
          <w:rFonts w:ascii="Cambria" w:hAnsi="Cambria"/>
          <w:sz w:val="18"/>
          <w:szCs w:val="18"/>
        </w:rPr>
        <w:t>—</w:t>
      </w:r>
      <w:r w:rsidRPr="007C27C4">
        <w:rPr>
          <w:rFonts w:ascii="Cambria" w:hAnsi="Cambria"/>
          <w:sz w:val="18"/>
          <w:szCs w:val="18"/>
        </w:rPr>
        <w:t xml:space="preserve">New Orleans, </w:t>
      </w:r>
      <w:r w:rsidR="00A1732D" w:rsidRPr="007C27C4">
        <w:rPr>
          <w:rFonts w:ascii="Cambria" w:hAnsi="Cambria"/>
          <w:sz w:val="18"/>
          <w:szCs w:val="18"/>
        </w:rPr>
        <w:t>Louisiana</w:t>
      </w:r>
      <w:r w:rsidRPr="007C27C4">
        <w:rPr>
          <w:rFonts w:ascii="Cambria" w:hAnsi="Cambria"/>
          <w:sz w:val="18"/>
          <w:szCs w:val="18"/>
        </w:rPr>
        <w:t xml:space="preserve"> </w:t>
      </w:r>
    </w:p>
    <w:p w14:paraId="6CD1D45C" w14:textId="2769F0AD" w:rsidR="004E5E21" w:rsidRPr="00F14FC6" w:rsidRDefault="00CE5AB1">
      <w:pPr>
        <w:pStyle w:val="NoSpacing"/>
        <w:tabs>
          <w:tab w:val="left" w:pos="360"/>
          <w:tab w:val="left" w:pos="720"/>
          <w:tab w:val="right" w:pos="10800"/>
        </w:tabs>
        <w:rPr>
          <w:sz w:val="18"/>
          <w:szCs w:val="18"/>
        </w:rPr>
      </w:pPr>
      <w:r w:rsidRPr="00F14FC6">
        <w:rPr>
          <w:rFonts w:ascii="Cambria" w:hAnsi="Cambria"/>
          <w:bCs/>
          <w:i/>
          <w:iCs/>
          <w:sz w:val="18"/>
          <w:szCs w:val="18"/>
        </w:rPr>
        <w:t>Community Partners Coordinator</w:t>
      </w:r>
      <w:r w:rsidRPr="00F14FC6">
        <w:rPr>
          <w:rFonts w:ascii="Cambria" w:hAnsi="Cambria"/>
          <w:bCs/>
          <w:sz w:val="18"/>
          <w:szCs w:val="18"/>
        </w:rPr>
        <w:tab/>
      </w:r>
      <w:r w:rsidR="008F0ABD" w:rsidRPr="00F14FC6">
        <w:rPr>
          <w:rFonts w:ascii="Cambria" w:hAnsi="Cambria"/>
          <w:sz w:val="18"/>
          <w:szCs w:val="18"/>
        </w:rPr>
        <w:t>June 2023</w:t>
      </w:r>
      <w:r w:rsidRPr="00F14FC6">
        <w:rPr>
          <w:rFonts w:ascii="Cambria" w:hAnsi="Cambria"/>
          <w:sz w:val="18"/>
          <w:szCs w:val="18"/>
        </w:rPr>
        <w:t xml:space="preserve">– </w:t>
      </w:r>
      <w:r w:rsidR="008F0ABD" w:rsidRPr="00F14FC6">
        <w:rPr>
          <w:rFonts w:ascii="Cambria" w:hAnsi="Cambria"/>
          <w:sz w:val="18"/>
          <w:szCs w:val="18"/>
        </w:rPr>
        <w:t>Au</w:t>
      </w:r>
      <w:r w:rsidR="002246D3" w:rsidRPr="00F14FC6">
        <w:rPr>
          <w:rFonts w:ascii="Cambria" w:hAnsi="Cambria"/>
          <w:sz w:val="18"/>
          <w:szCs w:val="18"/>
        </w:rPr>
        <w:t xml:space="preserve">g </w:t>
      </w:r>
      <w:r w:rsidR="008F0ABD" w:rsidRPr="00F14FC6">
        <w:rPr>
          <w:rFonts w:ascii="Cambria" w:hAnsi="Cambria"/>
          <w:sz w:val="18"/>
          <w:szCs w:val="18"/>
        </w:rPr>
        <w:t>2023</w:t>
      </w:r>
    </w:p>
    <w:p w14:paraId="1DE67AF7" w14:textId="6FE32C6F" w:rsidR="00A4257A" w:rsidRPr="00194616" w:rsidRDefault="005A07B5" w:rsidP="00194616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194616">
        <w:rPr>
          <w:rFonts w:ascii="Cambria" w:hAnsi="Cambria"/>
          <w:sz w:val="18"/>
          <w:szCs w:val="18"/>
        </w:rPr>
        <w:t>Organized</w:t>
      </w:r>
      <w:r w:rsidR="00CE5AB1" w:rsidRPr="00194616">
        <w:rPr>
          <w:rFonts w:ascii="Cambria" w:hAnsi="Cambria"/>
          <w:sz w:val="18"/>
          <w:szCs w:val="18"/>
        </w:rPr>
        <w:t xml:space="preserve"> and oversaw Tulane Day of Service</w:t>
      </w:r>
      <w:r w:rsidR="00A00D79" w:rsidRPr="00194616">
        <w:rPr>
          <w:rFonts w:ascii="Cambria" w:hAnsi="Cambria"/>
          <w:sz w:val="18"/>
          <w:szCs w:val="18"/>
        </w:rPr>
        <w:t>,</w:t>
      </w:r>
      <w:r w:rsidR="00CE5AB1" w:rsidRPr="00194616">
        <w:rPr>
          <w:rFonts w:ascii="Cambria" w:hAnsi="Cambria"/>
          <w:sz w:val="18"/>
          <w:szCs w:val="18"/>
        </w:rPr>
        <w:t xml:space="preserve"> communicated with over 40 community partners</w:t>
      </w:r>
      <w:r w:rsidR="00A00D79" w:rsidRPr="00194616">
        <w:rPr>
          <w:rFonts w:ascii="Cambria" w:hAnsi="Cambria"/>
          <w:sz w:val="18"/>
          <w:szCs w:val="18"/>
        </w:rPr>
        <w:t>,</w:t>
      </w:r>
      <w:r w:rsidR="00CE5AB1" w:rsidRPr="00194616">
        <w:rPr>
          <w:rFonts w:ascii="Cambria" w:hAnsi="Cambria"/>
          <w:sz w:val="18"/>
          <w:szCs w:val="18"/>
        </w:rPr>
        <w:t xml:space="preserve"> organized</w:t>
      </w:r>
      <w:r w:rsidR="006B180F">
        <w:rPr>
          <w:rFonts w:ascii="Cambria" w:hAnsi="Cambria"/>
          <w:sz w:val="18"/>
          <w:szCs w:val="18"/>
        </w:rPr>
        <w:t xml:space="preserve"> </w:t>
      </w:r>
      <w:r w:rsidR="004F6A18">
        <w:rPr>
          <w:rFonts w:ascii="Cambria" w:hAnsi="Cambria"/>
          <w:sz w:val="18"/>
          <w:szCs w:val="18"/>
        </w:rPr>
        <w:t>the</w:t>
      </w:r>
      <w:r w:rsidR="00CE5AB1" w:rsidRPr="00194616">
        <w:rPr>
          <w:rFonts w:ascii="Cambria" w:hAnsi="Cambria"/>
          <w:sz w:val="18"/>
          <w:szCs w:val="18"/>
        </w:rPr>
        <w:t xml:space="preserve"> supply list</w:t>
      </w:r>
      <w:r w:rsidR="005620E7" w:rsidRPr="00194616">
        <w:rPr>
          <w:rFonts w:ascii="Cambria" w:hAnsi="Cambria"/>
          <w:sz w:val="18"/>
          <w:szCs w:val="18"/>
        </w:rPr>
        <w:t xml:space="preserve">, </w:t>
      </w:r>
      <w:r w:rsidR="00CE5AB1" w:rsidRPr="00194616">
        <w:rPr>
          <w:rFonts w:ascii="Cambria" w:hAnsi="Cambria"/>
          <w:sz w:val="18"/>
          <w:szCs w:val="18"/>
        </w:rPr>
        <w:t>collected documentation</w:t>
      </w:r>
      <w:r w:rsidR="00A00D79" w:rsidRPr="00194616">
        <w:rPr>
          <w:rFonts w:ascii="Cambria" w:hAnsi="Cambria"/>
          <w:sz w:val="18"/>
          <w:szCs w:val="18"/>
        </w:rPr>
        <w:t>,</w:t>
      </w:r>
      <w:r w:rsidR="00CE5AB1" w:rsidRPr="00194616">
        <w:rPr>
          <w:rFonts w:ascii="Cambria" w:hAnsi="Cambria"/>
          <w:sz w:val="18"/>
          <w:szCs w:val="18"/>
        </w:rPr>
        <w:t xml:space="preserve"> </w:t>
      </w:r>
      <w:r w:rsidR="005954A3" w:rsidRPr="00194616">
        <w:rPr>
          <w:rFonts w:ascii="Cambria" w:hAnsi="Cambria"/>
          <w:sz w:val="18"/>
          <w:szCs w:val="18"/>
        </w:rPr>
        <w:t xml:space="preserve">and </w:t>
      </w:r>
      <w:r w:rsidR="00CE5AB1" w:rsidRPr="00194616">
        <w:rPr>
          <w:rFonts w:ascii="Cambria" w:hAnsi="Cambria"/>
          <w:sz w:val="18"/>
          <w:szCs w:val="18"/>
        </w:rPr>
        <w:t>assigned volunteers to events</w:t>
      </w:r>
    </w:p>
    <w:p w14:paraId="5FFB5A3F" w14:textId="76D83682" w:rsidR="00A4257A" w:rsidRPr="00194616" w:rsidRDefault="00A4257A" w:rsidP="00194616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194616">
        <w:rPr>
          <w:rFonts w:ascii="Cambria" w:hAnsi="Cambria"/>
          <w:sz w:val="18"/>
          <w:szCs w:val="18"/>
        </w:rPr>
        <w:t>Collaborated in weekly executive board meetings to develop marketing strategies and coordinate logistics for large-scale service events</w:t>
      </w:r>
    </w:p>
    <w:p w14:paraId="0891E2AF" w14:textId="77777777" w:rsidR="00A4257A" w:rsidRDefault="00A4257A" w:rsidP="00EB43C6">
      <w:pPr>
        <w:pStyle w:val="NoSpacing"/>
        <w:tabs>
          <w:tab w:val="left" w:pos="360"/>
          <w:tab w:val="left" w:pos="720"/>
          <w:tab w:val="right" w:pos="10800"/>
        </w:tabs>
        <w:rPr>
          <w:rFonts w:ascii="Cambria" w:eastAsia="Cambria" w:hAnsi="Cambria" w:cs="Cambria"/>
          <w:b/>
          <w:bCs/>
          <w:caps/>
          <w:sz w:val="18"/>
          <w:szCs w:val="18"/>
        </w:rPr>
      </w:pPr>
    </w:p>
    <w:p w14:paraId="2E372C87" w14:textId="77777777" w:rsidR="00A66280" w:rsidRDefault="005765AD" w:rsidP="00A66280">
      <w:pPr>
        <w:pStyle w:val="NoSpacing"/>
        <w:tabs>
          <w:tab w:val="left" w:pos="360"/>
          <w:tab w:val="left" w:pos="720"/>
          <w:tab w:val="right" w:pos="10800"/>
        </w:tabs>
        <w:rPr>
          <w:rFonts w:ascii="Cambria" w:hAnsi="Cambria"/>
          <w:sz w:val="18"/>
          <w:szCs w:val="18"/>
        </w:rPr>
      </w:pPr>
      <w:r>
        <w:rPr>
          <w:rFonts w:ascii="Cambria" w:hAnsi="Cambria"/>
          <w:b/>
          <w:sz w:val="18"/>
          <w:szCs w:val="18"/>
        </w:rPr>
        <w:t xml:space="preserve">International </w:t>
      </w:r>
      <w:r w:rsidR="007C27C4">
        <w:rPr>
          <w:rFonts w:ascii="Cambria" w:hAnsi="Cambria"/>
          <w:b/>
          <w:sz w:val="18"/>
          <w:szCs w:val="18"/>
        </w:rPr>
        <w:t xml:space="preserve">Medical Relief </w:t>
      </w:r>
      <w:r w:rsidR="00241B5D">
        <w:rPr>
          <w:rFonts w:ascii="Cambria" w:hAnsi="Cambria"/>
          <w:b/>
          <w:sz w:val="18"/>
          <w:szCs w:val="18"/>
        </w:rPr>
        <w:t>for</w:t>
      </w:r>
      <w:r w:rsidR="007C27C4">
        <w:rPr>
          <w:rFonts w:ascii="Cambria" w:hAnsi="Cambria"/>
          <w:b/>
          <w:sz w:val="18"/>
          <w:szCs w:val="18"/>
        </w:rPr>
        <w:t xml:space="preserve"> Children</w:t>
      </w:r>
      <w:r w:rsidRPr="00F14FC6">
        <w:rPr>
          <w:rFonts w:ascii="Cambria" w:hAnsi="Cambria"/>
          <w:sz w:val="18"/>
          <w:szCs w:val="18"/>
        </w:rPr>
        <w:t xml:space="preserve"> </w:t>
      </w:r>
      <w:r w:rsidR="002246D3" w:rsidRPr="00F14FC6">
        <w:rPr>
          <w:rFonts w:ascii="Cambria" w:hAnsi="Cambria"/>
          <w:sz w:val="18"/>
          <w:szCs w:val="18"/>
        </w:rPr>
        <w:t>—</w:t>
      </w:r>
      <w:r w:rsidR="00EB43C6" w:rsidRPr="00F14FC6">
        <w:rPr>
          <w:rFonts w:ascii="Cambria" w:hAnsi="Cambria"/>
          <w:sz w:val="18"/>
          <w:szCs w:val="18"/>
        </w:rPr>
        <w:t xml:space="preserve">New Orleans, </w:t>
      </w:r>
      <w:r w:rsidR="00A1732D" w:rsidRPr="00F14FC6">
        <w:rPr>
          <w:rFonts w:ascii="Cambria" w:hAnsi="Cambria"/>
          <w:sz w:val="18"/>
          <w:szCs w:val="18"/>
        </w:rPr>
        <w:t>Louisiana</w:t>
      </w:r>
    </w:p>
    <w:p w14:paraId="1B6B4E7C" w14:textId="67F7F321" w:rsidR="007173D3" w:rsidRPr="00A66280" w:rsidRDefault="00F65C39" w:rsidP="00A66280">
      <w:pPr>
        <w:pStyle w:val="NoSpacing"/>
        <w:tabs>
          <w:tab w:val="left" w:pos="360"/>
          <w:tab w:val="left" w:pos="720"/>
          <w:tab w:val="right" w:pos="10800"/>
        </w:tabs>
        <w:rPr>
          <w:rFonts w:ascii="Cambria" w:hAnsi="Cambria"/>
          <w:sz w:val="18"/>
          <w:szCs w:val="18"/>
        </w:rPr>
      </w:pPr>
      <w:r w:rsidRPr="00F14FC6">
        <w:rPr>
          <w:rFonts w:ascii="Cambria" w:eastAsia="Cambria" w:hAnsi="Cambria" w:cs="Cambria"/>
          <w:i/>
          <w:iCs/>
          <w:sz w:val="18"/>
          <w:szCs w:val="18"/>
        </w:rPr>
        <w:t>Fundraising Chair</w:t>
      </w:r>
      <w:r w:rsidR="00B11BA0" w:rsidRPr="00F14FC6">
        <w:rPr>
          <w:rFonts w:ascii="Cambria" w:eastAsia="Cambria" w:hAnsi="Cambria" w:cs="Cambria"/>
          <w:i/>
          <w:iCs/>
          <w:sz w:val="18"/>
          <w:szCs w:val="18"/>
        </w:rPr>
        <w:tab/>
      </w:r>
      <w:r w:rsidR="00B11BA0" w:rsidRPr="00F14FC6">
        <w:rPr>
          <w:rFonts w:ascii="Cambria" w:eastAsia="Cambria" w:hAnsi="Cambria" w:cs="Cambria"/>
          <w:sz w:val="18"/>
          <w:szCs w:val="18"/>
        </w:rPr>
        <w:t xml:space="preserve">            </w:t>
      </w:r>
      <w:r w:rsidR="00185709" w:rsidRPr="00F14FC6">
        <w:rPr>
          <w:rFonts w:ascii="Cambria" w:eastAsia="Cambria" w:hAnsi="Cambria" w:cs="Cambria"/>
          <w:sz w:val="18"/>
          <w:szCs w:val="18"/>
        </w:rPr>
        <w:t xml:space="preserve">                  </w:t>
      </w:r>
      <w:r w:rsidR="0089700C" w:rsidRPr="00F14FC6">
        <w:rPr>
          <w:rFonts w:ascii="Cambria" w:eastAsia="Cambria" w:hAnsi="Cambria" w:cs="Cambria"/>
          <w:sz w:val="18"/>
          <w:szCs w:val="18"/>
        </w:rPr>
        <w:t xml:space="preserve">  </w:t>
      </w:r>
      <w:r w:rsidR="00AF298F" w:rsidRPr="00F14FC6">
        <w:rPr>
          <w:rFonts w:ascii="Cambria" w:eastAsia="Cambria" w:hAnsi="Cambria" w:cs="Cambria"/>
          <w:sz w:val="18"/>
          <w:szCs w:val="18"/>
        </w:rPr>
        <w:t xml:space="preserve">  </w:t>
      </w:r>
      <w:r w:rsidR="00A32E1D" w:rsidRPr="00F14FC6">
        <w:rPr>
          <w:rFonts w:ascii="Cambria" w:eastAsia="Cambria" w:hAnsi="Cambria" w:cs="Cambria"/>
          <w:sz w:val="18"/>
          <w:szCs w:val="18"/>
        </w:rPr>
        <w:t>Oct 20</w:t>
      </w:r>
      <w:r w:rsidR="00B11BA0" w:rsidRPr="00F14FC6">
        <w:rPr>
          <w:rFonts w:ascii="Cambria" w:eastAsia="Cambria" w:hAnsi="Cambria" w:cs="Cambria"/>
          <w:sz w:val="18"/>
          <w:szCs w:val="18"/>
        </w:rPr>
        <w:t>22-Aug 2023</w:t>
      </w:r>
      <w:r w:rsidR="00EB43C6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        </w:t>
      </w:r>
      <w:r w:rsidR="00A91A02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  </w:t>
      </w:r>
      <w:r w:rsidR="00EB43C6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  </w:t>
      </w:r>
      <w:r w:rsidR="00A91A02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   </w:t>
      </w:r>
      <w:r w:rsidR="00EB43C6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</w:t>
      </w:r>
      <w:r w:rsidR="00A91A02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         </w:t>
      </w:r>
      <w:r w:rsidR="00AD2621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          </w:t>
      </w:r>
      <w:r w:rsidR="00A91A02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</w:t>
      </w:r>
      <w:r w:rsidR="00AD2621" w:rsidRPr="00F14FC6">
        <w:rPr>
          <w:rFonts w:ascii="Cambria" w:eastAsia="Cambria" w:hAnsi="Cambria" w:cs="Cambria"/>
          <w:i/>
          <w:iCs/>
          <w:sz w:val="18"/>
          <w:szCs w:val="18"/>
        </w:rPr>
        <w:t xml:space="preserve">    </w:t>
      </w:r>
    </w:p>
    <w:p w14:paraId="0C287983" w14:textId="7A788BB6" w:rsidR="00A4257A" w:rsidRPr="00C76B34" w:rsidRDefault="00360485" w:rsidP="00C76B34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Increased </w:t>
      </w:r>
      <w:r w:rsidR="00A4257A" w:rsidRPr="00A4257A">
        <w:rPr>
          <w:rFonts w:ascii="Cambria" w:hAnsi="Cambria"/>
          <w:sz w:val="18"/>
          <w:szCs w:val="18"/>
        </w:rPr>
        <w:t xml:space="preserve">campus fundraising </w:t>
      </w:r>
      <w:r>
        <w:rPr>
          <w:rFonts w:ascii="Cambria" w:hAnsi="Cambria"/>
          <w:sz w:val="18"/>
          <w:szCs w:val="18"/>
        </w:rPr>
        <w:t xml:space="preserve">through donation drives, food sales, and creative campaigns (e.g., Valentine’s Day email messages) </w:t>
      </w:r>
    </w:p>
    <w:p w14:paraId="284EC437" w14:textId="2EA719CB" w:rsidR="00EE492B" w:rsidRPr="00C76B34" w:rsidRDefault="00A1732D" w:rsidP="00C76B34">
      <w:pPr>
        <w:pStyle w:val="NoSpacing"/>
        <w:numPr>
          <w:ilvl w:val="0"/>
          <w:numId w:val="14"/>
        </w:numPr>
        <w:tabs>
          <w:tab w:val="left" w:pos="360"/>
          <w:tab w:val="left" w:pos="630"/>
          <w:tab w:val="right" w:pos="10710"/>
        </w:tabs>
        <w:rPr>
          <w:rFonts w:ascii="Cambria" w:hAnsi="Cambria"/>
          <w:sz w:val="18"/>
          <w:szCs w:val="18"/>
        </w:rPr>
      </w:pPr>
      <w:r w:rsidRPr="00C76B34">
        <w:rPr>
          <w:rFonts w:ascii="Cambria" w:hAnsi="Cambria"/>
          <w:sz w:val="18"/>
          <w:szCs w:val="18"/>
        </w:rPr>
        <w:t>R</w:t>
      </w:r>
      <w:r w:rsidR="00EB43C6" w:rsidRPr="00C76B34">
        <w:rPr>
          <w:rFonts w:ascii="Cambria" w:hAnsi="Cambria"/>
          <w:sz w:val="18"/>
          <w:szCs w:val="18"/>
        </w:rPr>
        <w:t>aised $400</w:t>
      </w:r>
      <w:r w:rsidR="005A07B5" w:rsidRPr="00C76B34">
        <w:rPr>
          <w:rFonts w:ascii="Cambria" w:hAnsi="Cambria"/>
          <w:sz w:val="18"/>
          <w:szCs w:val="18"/>
        </w:rPr>
        <w:t xml:space="preserve">+ to fund medical outreach </w:t>
      </w:r>
      <w:r w:rsidR="00EB43C6" w:rsidRPr="00C76B34">
        <w:rPr>
          <w:rFonts w:ascii="Cambria" w:hAnsi="Cambria"/>
          <w:sz w:val="18"/>
          <w:szCs w:val="18"/>
        </w:rPr>
        <w:t>in Uganda</w:t>
      </w:r>
      <w:r w:rsidR="005A07B5" w:rsidRPr="00C76B34">
        <w:rPr>
          <w:rFonts w:ascii="Cambria" w:hAnsi="Cambria"/>
          <w:sz w:val="18"/>
          <w:szCs w:val="18"/>
        </w:rPr>
        <w:t xml:space="preserve"> through events and digital fundraising campaigns</w:t>
      </w:r>
    </w:p>
    <w:p w14:paraId="2AF6024D" w14:textId="1B83AC32" w:rsidR="00EB43C6" w:rsidRPr="00F14FC6" w:rsidRDefault="00EB43C6" w:rsidP="00EE492B">
      <w:pPr>
        <w:suppressAutoHyphens w:val="0"/>
        <w:autoSpaceDN/>
        <w:spacing w:after="0" w:line="210" w:lineRule="atLeast"/>
        <w:rPr>
          <w:rFonts w:ascii="Cambria" w:eastAsia="Cambria" w:hAnsi="Cambria" w:cs="Cambria"/>
          <w:sz w:val="18"/>
          <w:szCs w:val="18"/>
        </w:rPr>
      </w:pPr>
    </w:p>
    <w:p w14:paraId="478676DF" w14:textId="6518E591" w:rsidR="004E5E21" w:rsidRPr="00D907D5" w:rsidRDefault="007A4EE3">
      <w:pPr>
        <w:pStyle w:val="NoSpacing"/>
        <w:tabs>
          <w:tab w:val="left" w:pos="360"/>
          <w:tab w:val="left" w:pos="630"/>
          <w:tab w:val="right" w:pos="10710"/>
        </w:tabs>
        <w:spacing w:after="60"/>
        <w:rPr>
          <w:sz w:val="20"/>
          <w:szCs w:val="20"/>
        </w:rPr>
      </w:pPr>
      <w:r w:rsidRPr="00D907D5">
        <w:rPr>
          <w:rFonts w:ascii="Cambria" w:hAnsi="Cambria"/>
          <w:b/>
          <w:sz w:val="20"/>
          <w:szCs w:val="20"/>
        </w:rPr>
        <w:t xml:space="preserve">SKILLS </w:t>
      </w:r>
      <w:r w:rsidR="00D907D5">
        <w:rPr>
          <w:rFonts w:ascii="Cambria" w:hAnsi="Cambria"/>
          <w:b/>
          <w:sz w:val="20"/>
          <w:szCs w:val="20"/>
        </w:rPr>
        <w:t xml:space="preserve">&amp; </w:t>
      </w:r>
      <w:r w:rsidRPr="00D907D5">
        <w:rPr>
          <w:rFonts w:ascii="Cambria" w:hAnsi="Cambria"/>
          <w:b/>
          <w:sz w:val="20"/>
          <w:szCs w:val="20"/>
        </w:rPr>
        <w:t xml:space="preserve">INTERESTS  </w:t>
      </w:r>
    </w:p>
    <w:p w14:paraId="7D65AA2D" w14:textId="1E952527" w:rsidR="00446607" w:rsidRDefault="008B0AD0" w:rsidP="00422A58">
      <w:pPr>
        <w:numPr>
          <w:ilvl w:val="0"/>
          <w:numId w:val="8"/>
        </w:numPr>
        <w:suppressAutoHyphens w:val="0"/>
        <w:autoSpaceDN/>
        <w:spacing w:after="0" w:line="210" w:lineRule="atLeast"/>
        <w:ind w:left="690" w:hanging="355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Technical</w:t>
      </w:r>
      <w:r w:rsidR="00446607" w:rsidRPr="00F14FC6">
        <w:rPr>
          <w:rFonts w:ascii="Cambria" w:eastAsia="Cambria" w:hAnsi="Cambria" w:cs="Cambria"/>
          <w:sz w:val="18"/>
          <w:szCs w:val="18"/>
        </w:rPr>
        <w:t xml:space="preserve">: </w:t>
      </w:r>
      <w:r>
        <w:rPr>
          <w:rFonts w:ascii="Cambria" w:eastAsia="Cambria" w:hAnsi="Cambria" w:cs="Cambria"/>
          <w:sz w:val="18"/>
          <w:szCs w:val="18"/>
        </w:rPr>
        <w:t xml:space="preserve">Proficient </w:t>
      </w:r>
      <w:r w:rsidR="006D21D3">
        <w:rPr>
          <w:rFonts w:ascii="Cambria" w:eastAsia="Cambria" w:hAnsi="Cambria" w:cs="Cambria"/>
          <w:sz w:val="18"/>
          <w:szCs w:val="18"/>
        </w:rPr>
        <w:t xml:space="preserve">in </w:t>
      </w:r>
      <w:r w:rsidR="006D21D3" w:rsidRPr="00F14FC6">
        <w:rPr>
          <w:rFonts w:ascii="Cambria" w:eastAsia="Cambria" w:hAnsi="Cambria" w:cs="Cambria"/>
          <w:sz w:val="18"/>
          <w:szCs w:val="18"/>
        </w:rPr>
        <w:t>Excel</w:t>
      </w:r>
      <w:r w:rsidR="006D21D3">
        <w:rPr>
          <w:rFonts w:ascii="Cambria" w:eastAsia="Cambria" w:hAnsi="Cambria" w:cs="Cambria"/>
          <w:sz w:val="18"/>
          <w:szCs w:val="18"/>
        </w:rPr>
        <w:t xml:space="preserve"> (VLOOKUP, SUMIFs, PivotTables), </w:t>
      </w:r>
      <w:r w:rsidR="000F4344">
        <w:rPr>
          <w:rFonts w:ascii="Cambria" w:eastAsia="Cambria" w:hAnsi="Cambria" w:cs="Cambria"/>
          <w:sz w:val="18"/>
          <w:szCs w:val="18"/>
        </w:rPr>
        <w:t xml:space="preserve">NVivo, </w:t>
      </w:r>
      <w:r w:rsidR="00446607" w:rsidRPr="00F14FC6">
        <w:rPr>
          <w:rFonts w:ascii="Cambria" w:eastAsia="Cambria" w:hAnsi="Cambria" w:cs="Cambria"/>
          <w:sz w:val="18"/>
          <w:szCs w:val="18"/>
        </w:rPr>
        <w:t xml:space="preserve">Google </w:t>
      </w:r>
      <w:r w:rsidR="00AB1F5B">
        <w:rPr>
          <w:rFonts w:ascii="Cambria" w:eastAsia="Cambria" w:hAnsi="Cambria" w:cs="Cambria"/>
          <w:sz w:val="18"/>
          <w:szCs w:val="18"/>
        </w:rPr>
        <w:t>S</w:t>
      </w:r>
      <w:r w:rsidR="002246D3" w:rsidRPr="00F14FC6">
        <w:rPr>
          <w:rFonts w:ascii="Cambria" w:eastAsia="Cambria" w:hAnsi="Cambria" w:cs="Cambria"/>
          <w:sz w:val="18"/>
          <w:szCs w:val="18"/>
        </w:rPr>
        <w:t>uite,</w:t>
      </w:r>
      <w:r w:rsidR="00446607" w:rsidRPr="00F14FC6">
        <w:rPr>
          <w:rFonts w:ascii="Cambria" w:eastAsia="Cambria" w:hAnsi="Cambria" w:cs="Cambria"/>
          <w:sz w:val="18"/>
          <w:szCs w:val="18"/>
        </w:rPr>
        <w:t xml:space="preserve"> </w:t>
      </w:r>
      <w:r w:rsidR="006D21D3">
        <w:rPr>
          <w:rFonts w:ascii="Cambria" w:eastAsia="Cambria" w:hAnsi="Cambria" w:cs="Cambria"/>
          <w:sz w:val="18"/>
          <w:szCs w:val="18"/>
        </w:rPr>
        <w:t xml:space="preserve">and </w:t>
      </w:r>
      <w:r w:rsidR="00446607" w:rsidRPr="00F14FC6">
        <w:rPr>
          <w:rFonts w:ascii="Cambria" w:eastAsia="Cambria" w:hAnsi="Cambria" w:cs="Cambria"/>
          <w:sz w:val="18"/>
          <w:szCs w:val="18"/>
        </w:rPr>
        <w:t>PowerPoint</w:t>
      </w:r>
    </w:p>
    <w:p w14:paraId="1B801207" w14:textId="77777777" w:rsidR="006D21D3" w:rsidRPr="00F14FC6" w:rsidRDefault="006D21D3" w:rsidP="006D21D3">
      <w:pPr>
        <w:numPr>
          <w:ilvl w:val="0"/>
          <w:numId w:val="8"/>
        </w:numPr>
        <w:suppressAutoHyphens w:val="0"/>
        <w:autoSpaceDN/>
        <w:spacing w:after="0" w:line="210" w:lineRule="atLeast"/>
        <w:ind w:left="690" w:hanging="355"/>
        <w:rPr>
          <w:rFonts w:ascii="Cambria" w:eastAsia="Cambria" w:hAnsi="Cambria" w:cs="Cambria"/>
          <w:sz w:val="18"/>
          <w:szCs w:val="18"/>
        </w:rPr>
      </w:pPr>
      <w:r w:rsidRPr="00F14FC6">
        <w:rPr>
          <w:rFonts w:ascii="Cambria" w:eastAsia="Cambria" w:hAnsi="Cambria" w:cs="Cambria"/>
          <w:sz w:val="18"/>
          <w:szCs w:val="18"/>
        </w:rPr>
        <w:t xml:space="preserve">Skills: </w:t>
      </w:r>
      <w:r>
        <w:rPr>
          <w:rFonts w:ascii="Cambria" w:eastAsia="Cambria" w:hAnsi="Cambria" w:cs="Cambria"/>
          <w:sz w:val="18"/>
          <w:szCs w:val="18"/>
        </w:rPr>
        <w:t>Research and analysis, l</w:t>
      </w:r>
      <w:r w:rsidRPr="00F14FC6">
        <w:rPr>
          <w:rFonts w:ascii="Cambria" w:eastAsia="Cambria" w:hAnsi="Cambria" w:cs="Cambria"/>
          <w:sz w:val="18"/>
          <w:szCs w:val="18"/>
        </w:rPr>
        <w:t xml:space="preserve">eadership, </w:t>
      </w:r>
      <w:r>
        <w:rPr>
          <w:rFonts w:ascii="Cambria" w:eastAsia="Cambria" w:hAnsi="Cambria" w:cs="Cambria"/>
          <w:sz w:val="18"/>
          <w:szCs w:val="18"/>
        </w:rPr>
        <w:t>communication (oral and written)</w:t>
      </w:r>
      <w:r w:rsidRPr="00F14FC6">
        <w:rPr>
          <w:rFonts w:ascii="Cambria" w:eastAsia="Cambria" w:hAnsi="Cambria" w:cs="Cambria"/>
          <w:sz w:val="18"/>
          <w:szCs w:val="18"/>
        </w:rPr>
        <w:t>, time management, organization, community building</w:t>
      </w:r>
    </w:p>
    <w:p w14:paraId="403E7B3B" w14:textId="77777777" w:rsidR="00446607" w:rsidRPr="006D21D3" w:rsidRDefault="00446607" w:rsidP="006D21D3">
      <w:pPr>
        <w:numPr>
          <w:ilvl w:val="0"/>
          <w:numId w:val="8"/>
        </w:numPr>
        <w:suppressAutoHyphens w:val="0"/>
        <w:autoSpaceDN/>
        <w:spacing w:after="0" w:line="210" w:lineRule="atLeast"/>
        <w:ind w:left="690" w:hanging="355"/>
        <w:rPr>
          <w:rFonts w:ascii="Cambria" w:eastAsia="Cambria" w:hAnsi="Cambria" w:cs="Cambria"/>
          <w:sz w:val="18"/>
          <w:szCs w:val="18"/>
        </w:rPr>
      </w:pPr>
      <w:r w:rsidRPr="006D21D3">
        <w:rPr>
          <w:rFonts w:ascii="Cambria" w:eastAsia="Cambria" w:hAnsi="Cambria" w:cs="Cambria"/>
          <w:sz w:val="18"/>
          <w:szCs w:val="18"/>
        </w:rPr>
        <w:t>Certifications/Trainings: CITI Program certified, National Institute of Health Core Values trained</w:t>
      </w:r>
    </w:p>
    <w:p w14:paraId="7122FC2F" w14:textId="3204A3A0" w:rsidR="00422A58" w:rsidRPr="00F14FC6" w:rsidRDefault="00014D99" w:rsidP="00446607">
      <w:pPr>
        <w:numPr>
          <w:ilvl w:val="0"/>
          <w:numId w:val="8"/>
        </w:numPr>
        <w:suppressAutoHyphens w:val="0"/>
        <w:autoSpaceDN/>
        <w:spacing w:after="0" w:line="210" w:lineRule="atLeast"/>
        <w:ind w:left="690" w:hanging="355"/>
        <w:rPr>
          <w:rFonts w:ascii="Cambria" w:eastAsia="Cambria" w:hAnsi="Cambria" w:cs="Cambria"/>
          <w:sz w:val="18"/>
          <w:szCs w:val="18"/>
        </w:rPr>
      </w:pPr>
      <w:r w:rsidRPr="00F14FC6">
        <w:rPr>
          <w:rFonts w:ascii="Cambria" w:eastAsia="Cambria" w:hAnsi="Cambria" w:cs="Cambria"/>
          <w:sz w:val="18"/>
          <w:szCs w:val="18"/>
        </w:rPr>
        <w:t>Interests</w:t>
      </w:r>
      <w:r w:rsidR="00422A58" w:rsidRPr="00F14FC6">
        <w:rPr>
          <w:rFonts w:ascii="Cambria" w:eastAsia="Cambria" w:hAnsi="Cambria" w:cs="Cambria"/>
          <w:sz w:val="18"/>
          <w:szCs w:val="18"/>
        </w:rPr>
        <w:t>:</w:t>
      </w:r>
      <w:r w:rsidR="005D2EB6">
        <w:rPr>
          <w:rFonts w:ascii="Cambria" w:eastAsia="Cambria" w:hAnsi="Cambria" w:cs="Cambria"/>
          <w:sz w:val="18"/>
          <w:szCs w:val="18"/>
        </w:rPr>
        <w:t xml:space="preserve"> International travel planning</w:t>
      </w:r>
      <w:r w:rsidR="00BF440C" w:rsidRPr="00F14FC6">
        <w:rPr>
          <w:rFonts w:ascii="Cambria" w:eastAsia="Cambria" w:hAnsi="Cambria" w:cs="Cambria"/>
          <w:sz w:val="18"/>
          <w:szCs w:val="18"/>
        </w:rPr>
        <w:t xml:space="preserve">, </w:t>
      </w:r>
      <w:r w:rsidR="005D2EB6">
        <w:rPr>
          <w:rFonts w:ascii="Cambria" w:eastAsia="Cambria" w:hAnsi="Cambria" w:cs="Cambria"/>
          <w:sz w:val="18"/>
          <w:szCs w:val="18"/>
        </w:rPr>
        <w:t>personal essay writing</w:t>
      </w:r>
      <w:r w:rsidR="004F45F2" w:rsidRPr="00F14FC6">
        <w:rPr>
          <w:rFonts w:ascii="Cambria" w:eastAsia="Cambria" w:hAnsi="Cambria" w:cs="Cambria"/>
          <w:sz w:val="18"/>
          <w:szCs w:val="18"/>
        </w:rPr>
        <w:t xml:space="preserve">, </w:t>
      </w:r>
      <w:r w:rsidR="002633B4" w:rsidRPr="00F14FC6">
        <w:rPr>
          <w:rFonts w:ascii="Cambria" w:eastAsia="Cambria" w:hAnsi="Cambria" w:cs="Cambria"/>
          <w:sz w:val="18"/>
          <w:szCs w:val="18"/>
        </w:rPr>
        <w:t>wellness</w:t>
      </w:r>
      <w:r w:rsidR="003500D6" w:rsidRPr="00F14FC6">
        <w:rPr>
          <w:rFonts w:ascii="Cambria" w:eastAsia="Cambria" w:hAnsi="Cambria" w:cs="Cambria"/>
          <w:sz w:val="18"/>
          <w:szCs w:val="18"/>
        </w:rPr>
        <w:t xml:space="preserve"> content creation</w:t>
      </w:r>
    </w:p>
    <w:p w14:paraId="6B0BA50C" w14:textId="77777777" w:rsidR="004E5E21" w:rsidRDefault="004E5E21"/>
    <w:sectPr w:rsidR="004E5E21">
      <w:pgSz w:w="12240" w:h="15840"/>
      <w:pgMar w:top="720" w:right="720" w:bottom="43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B406" w14:textId="77777777" w:rsidR="007B4639" w:rsidRDefault="007B4639">
      <w:pPr>
        <w:spacing w:after="0" w:line="240" w:lineRule="auto"/>
      </w:pPr>
      <w:r>
        <w:separator/>
      </w:r>
    </w:p>
  </w:endnote>
  <w:endnote w:type="continuationSeparator" w:id="0">
    <w:p w14:paraId="1D85A993" w14:textId="77777777" w:rsidR="007B4639" w:rsidRDefault="007B4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0BFB" w14:textId="77777777" w:rsidR="007B4639" w:rsidRDefault="007B463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62303B1" w14:textId="77777777" w:rsidR="007B4639" w:rsidRDefault="007B4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0000004"/>
    <w:lvl w:ilvl="0" w:tplc="B3C04F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CE5D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5CF4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DAA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125E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64AC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D41A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E08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3225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hybridMultilevel"/>
    <w:tmpl w:val="00000005"/>
    <w:lvl w:ilvl="0" w:tplc="A87AED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3CB6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BAA7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1E11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7847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5A51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AEBA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9EFD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5E1F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8"/>
    <w:multiLevelType w:val="hybridMultilevel"/>
    <w:tmpl w:val="00000008"/>
    <w:lvl w:ilvl="0" w:tplc="1968F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2013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0AA4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36B8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2C4E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DCD7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C07F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FA0A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6A28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FB5B83"/>
    <w:multiLevelType w:val="hybridMultilevel"/>
    <w:tmpl w:val="EFFEAB66"/>
    <w:lvl w:ilvl="0" w:tplc="1F1CC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8163A"/>
    <w:multiLevelType w:val="multilevel"/>
    <w:tmpl w:val="558A0F1A"/>
    <w:styleLink w:val="CurrentList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A177F"/>
    <w:multiLevelType w:val="hybridMultilevel"/>
    <w:tmpl w:val="3D4A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3377DA"/>
    <w:multiLevelType w:val="hybridMultilevel"/>
    <w:tmpl w:val="9628F976"/>
    <w:lvl w:ilvl="0" w:tplc="485C6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EC4DAE"/>
    <w:multiLevelType w:val="hybridMultilevel"/>
    <w:tmpl w:val="962CC05C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8" w15:restartNumberingAfterBreak="0">
    <w:nsid w:val="0A91102C"/>
    <w:multiLevelType w:val="multilevel"/>
    <w:tmpl w:val="174E7DC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0304499"/>
    <w:multiLevelType w:val="hybridMultilevel"/>
    <w:tmpl w:val="512A225E"/>
    <w:lvl w:ilvl="0" w:tplc="41B6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B1D23"/>
    <w:multiLevelType w:val="hybridMultilevel"/>
    <w:tmpl w:val="1D7E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F55F8"/>
    <w:multiLevelType w:val="multilevel"/>
    <w:tmpl w:val="1D7EE416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41A7B"/>
    <w:multiLevelType w:val="multilevel"/>
    <w:tmpl w:val="EFFEAB66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14ED5"/>
    <w:multiLevelType w:val="multilevel"/>
    <w:tmpl w:val="33C2ED0C"/>
    <w:styleLink w:val="CurrentList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47898"/>
    <w:multiLevelType w:val="multilevel"/>
    <w:tmpl w:val="9628F976"/>
    <w:styleLink w:val="CurrentList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A2D9E"/>
    <w:multiLevelType w:val="hybridMultilevel"/>
    <w:tmpl w:val="9B348B2E"/>
    <w:lvl w:ilvl="0" w:tplc="1F1CC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E5774"/>
    <w:multiLevelType w:val="multilevel"/>
    <w:tmpl w:val="EFFEAB66"/>
    <w:styleLink w:val="CurrentList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013F7"/>
    <w:multiLevelType w:val="hybridMultilevel"/>
    <w:tmpl w:val="33C2ED0C"/>
    <w:lvl w:ilvl="0" w:tplc="D2CA3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35DB3"/>
    <w:multiLevelType w:val="hybridMultilevel"/>
    <w:tmpl w:val="CACC7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70820"/>
    <w:multiLevelType w:val="hybridMultilevel"/>
    <w:tmpl w:val="B8E22896"/>
    <w:lvl w:ilvl="0" w:tplc="D2CA3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67781B"/>
    <w:multiLevelType w:val="multilevel"/>
    <w:tmpl w:val="00000004"/>
    <w:styleLink w:val="CurrentList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46EB5BEB"/>
    <w:multiLevelType w:val="multilevel"/>
    <w:tmpl w:val="EFFEAB66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E73F44"/>
    <w:multiLevelType w:val="hybridMultilevel"/>
    <w:tmpl w:val="332A2C3A"/>
    <w:lvl w:ilvl="0" w:tplc="1F1CC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D6307"/>
    <w:multiLevelType w:val="multilevel"/>
    <w:tmpl w:val="88B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87D1F"/>
    <w:multiLevelType w:val="hybridMultilevel"/>
    <w:tmpl w:val="4BC65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75807"/>
    <w:multiLevelType w:val="hybridMultilevel"/>
    <w:tmpl w:val="53C88F04"/>
    <w:lvl w:ilvl="0" w:tplc="485C6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F7C74"/>
    <w:multiLevelType w:val="multilevel"/>
    <w:tmpl w:val="3D4AA4AC"/>
    <w:styleLink w:val="CurrentList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B7107"/>
    <w:multiLevelType w:val="multilevel"/>
    <w:tmpl w:val="3D4AA4AC"/>
    <w:styleLink w:val="CurrentList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B4304"/>
    <w:multiLevelType w:val="hybridMultilevel"/>
    <w:tmpl w:val="4F9C9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859FC"/>
    <w:multiLevelType w:val="hybridMultilevel"/>
    <w:tmpl w:val="84A888F6"/>
    <w:lvl w:ilvl="0" w:tplc="6E7C1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56DE4CF9"/>
    <w:multiLevelType w:val="hybridMultilevel"/>
    <w:tmpl w:val="5E66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B676B5"/>
    <w:multiLevelType w:val="multilevel"/>
    <w:tmpl w:val="8E8ADD0C"/>
    <w:lvl w:ilvl="0">
      <w:numFmt w:val="bullet"/>
      <w:lvlText w:val=""/>
      <w:lvlJc w:val="left"/>
      <w:pPr>
        <w:ind w:left="99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71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43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15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7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9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1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3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750" w:hanging="360"/>
      </w:pPr>
      <w:rPr>
        <w:rFonts w:ascii="Wingdings" w:hAnsi="Wingdings"/>
      </w:rPr>
    </w:lvl>
  </w:abstractNum>
  <w:abstractNum w:abstractNumId="32" w15:restartNumberingAfterBreak="0">
    <w:nsid w:val="61D57DF8"/>
    <w:multiLevelType w:val="multilevel"/>
    <w:tmpl w:val="4F9C914C"/>
    <w:styleLink w:val="CurrentList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E7302E"/>
    <w:multiLevelType w:val="hybridMultilevel"/>
    <w:tmpl w:val="558A0F1A"/>
    <w:lvl w:ilvl="0" w:tplc="D2CA3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04022"/>
    <w:multiLevelType w:val="hybridMultilevel"/>
    <w:tmpl w:val="4DB6A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366296">
    <w:abstractNumId w:val="31"/>
  </w:num>
  <w:num w:numId="2" w16cid:durableId="1715422830">
    <w:abstractNumId w:val="8"/>
  </w:num>
  <w:num w:numId="3" w16cid:durableId="321004283">
    <w:abstractNumId w:val="18"/>
  </w:num>
  <w:num w:numId="4" w16cid:durableId="751507574">
    <w:abstractNumId w:val="24"/>
  </w:num>
  <w:num w:numId="5" w16cid:durableId="1227300906">
    <w:abstractNumId w:val="10"/>
  </w:num>
  <w:num w:numId="6" w16cid:durableId="1126196637">
    <w:abstractNumId w:val="0"/>
  </w:num>
  <w:num w:numId="7" w16cid:durableId="1179270104">
    <w:abstractNumId w:val="1"/>
  </w:num>
  <w:num w:numId="8" w16cid:durableId="453716949">
    <w:abstractNumId w:val="2"/>
  </w:num>
  <w:num w:numId="9" w16cid:durableId="2144688700">
    <w:abstractNumId w:val="23"/>
  </w:num>
  <w:num w:numId="10" w16cid:durableId="436214441">
    <w:abstractNumId w:val="7"/>
  </w:num>
  <w:num w:numId="11" w16cid:durableId="1247346829">
    <w:abstractNumId w:val="30"/>
  </w:num>
  <w:num w:numId="12" w16cid:durableId="288752108">
    <w:abstractNumId w:val="34"/>
  </w:num>
  <w:num w:numId="13" w16cid:durableId="2120100881">
    <w:abstractNumId w:val="28"/>
  </w:num>
  <w:num w:numId="14" w16cid:durableId="317075281">
    <w:abstractNumId w:val="5"/>
  </w:num>
  <w:num w:numId="15" w16cid:durableId="1449395443">
    <w:abstractNumId w:val="11"/>
  </w:num>
  <w:num w:numId="16" w16cid:durableId="1564675563">
    <w:abstractNumId w:val="22"/>
  </w:num>
  <w:num w:numId="17" w16cid:durableId="2139714618">
    <w:abstractNumId w:val="15"/>
  </w:num>
  <w:num w:numId="18" w16cid:durableId="1596748380">
    <w:abstractNumId w:val="3"/>
  </w:num>
  <w:num w:numId="19" w16cid:durableId="37556334">
    <w:abstractNumId w:val="21"/>
  </w:num>
  <w:num w:numId="20" w16cid:durableId="598219128">
    <w:abstractNumId w:val="12"/>
  </w:num>
  <w:num w:numId="21" w16cid:durableId="1107386448">
    <w:abstractNumId w:val="16"/>
  </w:num>
  <w:num w:numId="22" w16cid:durableId="1427268395">
    <w:abstractNumId w:val="25"/>
  </w:num>
  <w:num w:numId="23" w16cid:durableId="1256397058">
    <w:abstractNumId w:val="6"/>
  </w:num>
  <w:num w:numId="24" w16cid:durableId="1085762392">
    <w:abstractNumId w:val="14"/>
  </w:num>
  <w:num w:numId="25" w16cid:durableId="443616690">
    <w:abstractNumId w:val="33"/>
  </w:num>
  <w:num w:numId="26" w16cid:durableId="1655260653">
    <w:abstractNumId w:val="27"/>
  </w:num>
  <w:num w:numId="27" w16cid:durableId="1671717289">
    <w:abstractNumId w:val="32"/>
  </w:num>
  <w:num w:numId="28" w16cid:durableId="1833521356">
    <w:abstractNumId w:val="4"/>
  </w:num>
  <w:num w:numId="29" w16cid:durableId="1798258269">
    <w:abstractNumId w:val="19"/>
  </w:num>
  <w:num w:numId="30" w16cid:durableId="1326278263">
    <w:abstractNumId w:val="17"/>
  </w:num>
  <w:num w:numId="31" w16cid:durableId="1214149419">
    <w:abstractNumId w:val="26"/>
  </w:num>
  <w:num w:numId="32" w16cid:durableId="170996886">
    <w:abstractNumId w:val="13"/>
  </w:num>
  <w:num w:numId="33" w16cid:durableId="1801682829">
    <w:abstractNumId w:val="9"/>
  </w:num>
  <w:num w:numId="34" w16cid:durableId="1926651637">
    <w:abstractNumId w:val="20"/>
  </w:num>
  <w:num w:numId="35" w16cid:durableId="166581466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E21"/>
    <w:rsid w:val="00005CA6"/>
    <w:rsid w:val="000074F4"/>
    <w:rsid w:val="00014D99"/>
    <w:rsid w:val="000402E5"/>
    <w:rsid w:val="000412F2"/>
    <w:rsid w:val="00043E6F"/>
    <w:rsid w:val="00052BA5"/>
    <w:rsid w:val="00064249"/>
    <w:rsid w:val="00081BD8"/>
    <w:rsid w:val="000A7A44"/>
    <w:rsid w:val="000B1780"/>
    <w:rsid w:val="000F4344"/>
    <w:rsid w:val="001071DB"/>
    <w:rsid w:val="00143F13"/>
    <w:rsid w:val="00145884"/>
    <w:rsid w:val="00185709"/>
    <w:rsid w:val="00191747"/>
    <w:rsid w:val="00194616"/>
    <w:rsid w:val="001B286C"/>
    <w:rsid w:val="001B53CE"/>
    <w:rsid w:val="001B759F"/>
    <w:rsid w:val="001C2C44"/>
    <w:rsid w:val="001D5897"/>
    <w:rsid w:val="001F31B5"/>
    <w:rsid w:val="002014F9"/>
    <w:rsid w:val="002051A0"/>
    <w:rsid w:val="002246D3"/>
    <w:rsid w:val="00241B5D"/>
    <w:rsid w:val="0024242D"/>
    <w:rsid w:val="00255E47"/>
    <w:rsid w:val="002633B4"/>
    <w:rsid w:val="00271460"/>
    <w:rsid w:val="0027315F"/>
    <w:rsid w:val="002B3ECC"/>
    <w:rsid w:val="002B5E54"/>
    <w:rsid w:val="002C7795"/>
    <w:rsid w:val="002F0AAA"/>
    <w:rsid w:val="003218B0"/>
    <w:rsid w:val="00333780"/>
    <w:rsid w:val="00345FAE"/>
    <w:rsid w:val="003500D6"/>
    <w:rsid w:val="003535FC"/>
    <w:rsid w:val="00360485"/>
    <w:rsid w:val="003974DF"/>
    <w:rsid w:val="003A4A4B"/>
    <w:rsid w:val="003C116A"/>
    <w:rsid w:val="003E4E77"/>
    <w:rsid w:val="003F4B34"/>
    <w:rsid w:val="00422A58"/>
    <w:rsid w:val="00422F58"/>
    <w:rsid w:val="00431FBB"/>
    <w:rsid w:val="00446607"/>
    <w:rsid w:val="0046710B"/>
    <w:rsid w:val="004709B3"/>
    <w:rsid w:val="00473EDC"/>
    <w:rsid w:val="00476D57"/>
    <w:rsid w:val="00496342"/>
    <w:rsid w:val="004A0AE9"/>
    <w:rsid w:val="004B6A23"/>
    <w:rsid w:val="004E5E21"/>
    <w:rsid w:val="004F45F2"/>
    <w:rsid w:val="004F6A18"/>
    <w:rsid w:val="00547DC6"/>
    <w:rsid w:val="005620E7"/>
    <w:rsid w:val="00563701"/>
    <w:rsid w:val="00566896"/>
    <w:rsid w:val="005765AD"/>
    <w:rsid w:val="00581EFD"/>
    <w:rsid w:val="00587B40"/>
    <w:rsid w:val="005954A3"/>
    <w:rsid w:val="0059571A"/>
    <w:rsid w:val="005A07B5"/>
    <w:rsid w:val="005A3964"/>
    <w:rsid w:val="005A601B"/>
    <w:rsid w:val="005D2EB6"/>
    <w:rsid w:val="005F5CB4"/>
    <w:rsid w:val="00633DB4"/>
    <w:rsid w:val="006442A4"/>
    <w:rsid w:val="0064624B"/>
    <w:rsid w:val="00647158"/>
    <w:rsid w:val="00663370"/>
    <w:rsid w:val="00693540"/>
    <w:rsid w:val="006A6EC9"/>
    <w:rsid w:val="006B180F"/>
    <w:rsid w:val="006C2455"/>
    <w:rsid w:val="006C6974"/>
    <w:rsid w:val="006D21D3"/>
    <w:rsid w:val="006F144E"/>
    <w:rsid w:val="006F76F9"/>
    <w:rsid w:val="00707E3E"/>
    <w:rsid w:val="00710015"/>
    <w:rsid w:val="007173D3"/>
    <w:rsid w:val="00721FE5"/>
    <w:rsid w:val="007702BF"/>
    <w:rsid w:val="007810B4"/>
    <w:rsid w:val="007923DF"/>
    <w:rsid w:val="007A4EE3"/>
    <w:rsid w:val="007B4639"/>
    <w:rsid w:val="007C27C4"/>
    <w:rsid w:val="007C2BB7"/>
    <w:rsid w:val="007E1E84"/>
    <w:rsid w:val="00830DBE"/>
    <w:rsid w:val="00830EA6"/>
    <w:rsid w:val="0089700C"/>
    <w:rsid w:val="008B02D6"/>
    <w:rsid w:val="008B0691"/>
    <w:rsid w:val="008B0AD0"/>
    <w:rsid w:val="008B1571"/>
    <w:rsid w:val="008D02EE"/>
    <w:rsid w:val="008F0ABD"/>
    <w:rsid w:val="008F6AB3"/>
    <w:rsid w:val="009251BF"/>
    <w:rsid w:val="0098701A"/>
    <w:rsid w:val="009A34DA"/>
    <w:rsid w:val="009C1207"/>
    <w:rsid w:val="009E2BF5"/>
    <w:rsid w:val="009E6C20"/>
    <w:rsid w:val="009F3440"/>
    <w:rsid w:val="009F655A"/>
    <w:rsid w:val="00A00D79"/>
    <w:rsid w:val="00A1732D"/>
    <w:rsid w:val="00A17585"/>
    <w:rsid w:val="00A326C5"/>
    <w:rsid w:val="00A32E1D"/>
    <w:rsid w:val="00A4257A"/>
    <w:rsid w:val="00A43DCC"/>
    <w:rsid w:val="00A45432"/>
    <w:rsid w:val="00A55592"/>
    <w:rsid w:val="00A66280"/>
    <w:rsid w:val="00A714D9"/>
    <w:rsid w:val="00A7342B"/>
    <w:rsid w:val="00A73829"/>
    <w:rsid w:val="00A91A02"/>
    <w:rsid w:val="00A933FD"/>
    <w:rsid w:val="00AA1C24"/>
    <w:rsid w:val="00AB1F5B"/>
    <w:rsid w:val="00AC74F9"/>
    <w:rsid w:val="00AD2621"/>
    <w:rsid w:val="00AF298F"/>
    <w:rsid w:val="00B11BA0"/>
    <w:rsid w:val="00B1374E"/>
    <w:rsid w:val="00B23D30"/>
    <w:rsid w:val="00B27DEF"/>
    <w:rsid w:val="00B51DBE"/>
    <w:rsid w:val="00B53CC2"/>
    <w:rsid w:val="00B55506"/>
    <w:rsid w:val="00B62BE7"/>
    <w:rsid w:val="00B632E3"/>
    <w:rsid w:val="00B84CF5"/>
    <w:rsid w:val="00BA39B3"/>
    <w:rsid w:val="00BB7533"/>
    <w:rsid w:val="00BD4445"/>
    <w:rsid w:val="00BD53B7"/>
    <w:rsid w:val="00BE002B"/>
    <w:rsid w:val="00BF440C"/>
    <w:rsid w:val="00C0503C"/>
    <w:rsid w:val="00C34910"/>
    <w:rsid w:val="00C44F6F"/>
    <w:rsid w:val="00C64FA7"/>
    <w:rsid w:val="00C65294"/>
    <w:rsid w:val="00C65532"/>
    <w:rsid w:val="00C76B34"/>
    <w:rsid w:val="00CB257C"/>
    <w:rsid w:val="00CE2450"/>
    <w:rsid w:val="00CE367F"/>
    <w:rsid w:val="00CE5AB1"/>
    <w:rsid w:val="00D040E8"/>
    <w:rsid w:val="00D12E2A"/>
    <w:rsid w:val="00D33CD0"/>
    <w:rsid w:val="00D3721B"/>
    <w:rsid w:val="00D45E17"/>
    <w:rsid w:val="00D649C4"/>
    <w:rsid w:val="00D67741"/>
    <w:rsid w:val="00D76701"/>
    <w:rsid w:val="00D907D5"/>
    <w:rsid w:val="00DA069C"/>
    <w:rsid w:val="00DC1440"/>
    <w:rsid w:val="00DC73C2"/>
    <w:rsid w:val="00DD76D0"/>
    <w:rsid w:val="00DE361E"/>
    <w:rsid w:val="00DF70AC"/>
    <w:rsid w:val="00E166B6"/>
    <w:rsid w:val="00E75EDB"/>
    <w:rsid w:val="00E91E58"/>
    <w:rsid w:val="00EB43C6"/>
    <w:rsid w:val="00EE1819"/>
    <w:rsid w:val="00EE492B"/>
    <w:rsid w:val="00EE528E"/>
    <w:rsid w:val="00EF4718"/>
    <w:rsid w:val="00F10380"/>
    <w:rsid w:val="00F14FC6"/>
    <w:rsid w:val="00F219EB"/>
    <w:rsid w:val="00F24E20"/>
    <w:rsid w:val="00F30672"/>
    <w:rsid w:val="00F36A36"/>
    <w:rsid w:val="00F55957"/>
    <w:rsid w:val="00F56EBE"/>
    <w:rsid w:val="00F6014A"/>
    <w:rsid w:val="00F65C39"/>
    <w:rsid w:val="00F65CFE"/>
    <w:rsid w:val="00F67C0A"/>
    <w:rsid w:val="00F761A3"/>
    <w:rsid w:val="00F80CC6"/>
    <w:rsid w:val="00F83DFD"/>
    <w:rsid w:val="00F866CD"/>
    <w:rsid w:val="00FA5D7E"/>
    <w:rsid w:val="00FB2008"/>
    <w:rsid w:val="00FB3075"/>
    <w:rsid w:val="00FC0585"/>
    <w:rsid w:val="00FD2B73"/>
    <w:rsid w:val="00FD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DE31"/>
  <w15:docId w15:val="{3F9850D5-B5DF-44DF-8456-08AE3B76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</w:rPr>
  </w:style>
  <w:style w:type="character" w:customStyle="1" w:styleId="NoSpacingChar">
    <w:name w:val="No Spacing Char"/>
    <w:basedOn w:val="DefaultParagraphFont"/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unhideWhenUsed/>
    <w:rsid w:val="00422F58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/>
    <w:rsid w:val="00A4257A"/>
    <w:rPr>
      <w:b/>
      <w:bCs/>
    </w:rPr>
  </w:style>
  <w:style w:type="numbering" w:customStyle="1" w:styleId="CurrentList1">
    <w:name w:val="Current List1"/>
    <w:uiPriority w:val="99"/>
    <w:rsid w:val="00AC74F9"/>
    <w:pPr>
      <w:numPr>
        <w:numId w:val="15"/>
      </w:numPr>
    </w:pPr>
  </w:style>
  <w:style w:type="numbering" w:customStyle="1" w:styleId="CurrentList2">
    <w:name w:val="Current List2"/>
    <w:uiPriority w:val="99"/>
    <w:rsid w:val="000074F4"/>
    <w:pPr>
      <w:numPr>
        <w:numId w:val="19"/>
      </w:numPr>
    </w:pPr>
  </w:style>
  <w:style w:type="numbering" w:customStyle="1" w:styleId="CurrentList3">
    <w:name w:val="Current List3"/>
    <w:uiPriority w:val="99"/>
    <w:rsid w:val="0024242D"/>
    <w:pPr>
      <w:numPr>
        <w:numId w:val="20"/>
      </w:numPr>
    </w:pPr>
  </w:style>
  <w:style w:type="numbering" w:customStyle="1" w:styleId="CurrentList4">
    <w:name w:val="Current List4"/>
    <w:uiPriority w:val="99"/>
    <w:rsid w:val="0024242D"/>
    <w:pPr>
      <w:numPr>
        <w:numId w:val="21"/>
      </w:numPr>
    </w:pPr>
  </w:style>
  <w:style w:type="numbering" w:customStyle="1" w:styleId="CurrentList5">
    <w:name w:val="Current List5"/>
    <w:uiPriority w:val="99"/>
    <w:rsid w:val="00F6014A"/>
    <w:pPr>
      <w:numPr>
        <w:numId w:val="24"/>
      </w:numPr>
    </w:pPr>
  </w:style>
  <w:style w:type="numbering" w:customStyle="1" w:styleId="CurrentList6">
    <w:name w:val="Current List6"/>
    <w:uiPriority w:val="99"/>
    <w:rsid w:val="00F6014A"/>
    <w:pPr>
      <w:numPr>
        <w:numId w:val="26"/>
      </w:numPr>
    </w:pPr>
  </w:style>
  <w:style w:type="numbering" w:customStyle="1" w:styleId="CurrentList7">
    <w:name w:val="Current List7"/>
    <w:uiPriority w:val="99"/>
    <w:rsid w:val="00F6014A"/>
    <w:pPr>
      <w:numPr>
        <w:numId w:val="27"/>
      </w:numPr>
    </w:pPr>
  </w:style>
  <w:style w:type="numbering" w:customStyle="1" w:styleId="CurrentList8">
    <w:name w:val="Current List8"/>
    <w:uiPriority w:val="99"/>
    <w:rsid w:val="00F6014A"/>
    <w:pPr>
      <w:numPr>
        <w:numId w:val="28"/>
      </w:numPr>
    </w:pPr>
  </w:style>
  <w:style w:type="numbering" w:customStyle="1" w:styleId="CurrentList9">
    <w:name w:val="Current List9"/>
    <w:uiPriority w:val="99"/>
    <w:rsid w:val="002B5E54"/>
    <w:pPr>
      <w:numPr>
        <w:numId w:val="31"/>
      </w:numPr>
    </w:pPr>
  </w:style>
  <w:style w:type="numbering" w:customStyle="1" w:styleId="CurrentList10">
    <w:name w:val="Current List10"/>
    <w:uiPriority w:val="99"/>
    <w:rsid w:val="002B5E54"/>
    <w:pPr>
      <w:numPr>
        <w:numId w:val="32"/>
      </w:numPr>
    </w:pPr>
  </w:style>
  <w:style w:type="numbering" w:customStyle="1" w:styleId="CurrentList11">
    <w:name w:val="Current List11"/>
    <w:uiPriority w:val="99"/>
    <w:rsid w:val="002B5E54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5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623</Words>
  <Characters>3559</Characters>
  <Application>Microsoft Office Word</Application>
  <DocSecurity>0</DocSecurity>
  <Lines>114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Villa, Carly D</dc:creator>
  <dc:description/>
  <cp:lastModifiedBy>Diamond-Reivich, Shay J</cp:lastModifiedBy>
  <cp:revision>6</cp:revision>
  <cp:lastPrinted>2026-04-15T02:01:00Z</cp:lastPrinted>
  <dcterms:created xsi:type="dcterms:W3CDTF">2025-09-23T22:08:00Z</dcterms:created>
  <dcterms:modified xsi:type="dcterms:W3CDTF">2026-04-15T02:05:00Z</dcterms:modified>
</cp:coreProperties>
</file>